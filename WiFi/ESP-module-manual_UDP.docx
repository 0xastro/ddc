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Pr="00870A59" w:rsidR="00C61A88" w:rsidP="00C61A88" w:rsidRDefault="00C61A88">
      <w:pPr>
        <w:rPr>
          <w:rFonts w:ascii="Calibri" w:hAnsi="Calibri"/>
          <w:lang w:val="en-US"/>
        </w:rPr>
      </w:pPr>
      <w:r w:rsidRPr="00870A59">
        <w:rPr>
          <w:rFonts w:ascii="Calibri" w:hAnsi="Calibri"/>
          <w:noProof/>
          <w:lang w:eastAsia="lv-LV"/>
        </w:rPr>
        <w:drawing>
          <wp:inline distT="0" distB="0" distL="0" distR="0" wp14:anchorId="69C6B2D9" wp14:editId="06C81D0E">
            <wp:extent cx="1543050" cy="59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A59">
        <w:rPr>
          <w:rFonts w:ascii="Calibri" w:hAnsi="Calibri"/>
          <w:lang w:val="en-US"/>
        </w:rPr>
        <w:tab/>
      </w:r>
      <w:r w:rsidRPr="00870A59">
        <w:rPr>
          <w:rFonts w:ascii="Calibri" w:hAnsi="Calibri"/>
          <w:lang w:val="en-US"/>
        </w:rPr>
        <w:tab/>
      </w:r>
      <w:r w:rsidRPr="00870A59">
        <w:rPr>
          <w:rFonts w:ascii="Calibri" w:hAnsi="Calibri"/>
          <w:lang w:val="en-US"/>
        </w:rPr>
        <w:tab/>
      </w:r>
      <w:r w:rsidRPr="00870A59">
        <w:rPr>
          <w:rFonts w:ascii="Calibri" w:hAnsi="Calibri"/>
          <w:lang w:val="en-US"/>
        </w:rPr>
        <w:tab/>
      </w:r>
      <w:r w:rsidRPr="00870A59">
        <w:rPr>
          <w:rFonts w:ascii="Calibri" w:hAnsi="Calibri"/>
          <w:lang w:val="en-US"/>
        </w:rPr>
        <w:tab/>
      </w:r>
      <w:r w:rsidRPr="00870A59" w:rsidR="00BF6A33">
        <w:rPr>
          <w:rFonts w:ascii="Calibri" w:hAnsi="Calibri"/>
          <w:lang w:val="en-US"/>
        </w:rPr>
        <w:tab/>
      </w:r>
      <w:r w:rsidRPr="00870A59" w:rsidR="00BF6A33">
        <w:rPr>
          <w:rFonts w:ascii="Calibri" w:hAnsi="Calibri"/>
          <w:lang w:val="en-US"/>
        </w:rPr>
        <w:tab/>
      </w:r>
      <w:r w:rsidRPr="00870A59">
        <w:rPr>
          <w:rFonts w:ascii="Calibri" w:hAnsi="Calibri"/>
          <w:noProof/>
          <w:lang w:eastAsia="lv-LV"/>
        </w:rPr>
        <w:drawing>
          <wp:inline distT="0" distB="0" distL="0" distR="0" wp14:anchorId="460F5CFB" wp14:editId="566EDA2E">
            <wp:extent cx="1289304" cy="509016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YD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304" cy="50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70A59" w:rsidR="00AC1B4A" w:rsidP="00193E5F" w:rsidRDefault="00AC1B4A">
      <w:pPr>
        <w:pStyle w:val="Heading1"/>
        <w:spacing w:before="2160" w:beforeAutospacing="0"/>
        <w:rPr>
          <w:lang w:val="en-US"/>
        </w:rPr>
      </w:pPr>
      <w:r w:rsidRPr="00870A59">
        <w:rPr>
          <w:lang w:val="en-US"/>
        </w:rPr>
        <w:t xml:space="preserve">ESP </w:t>
      </w:r>
      <w:proofErr w:type="spellStart"/>
      <w:r w:rsidRPr="00870A59">
        <w:rPr>
          <w:lang w:val="en-US"/>
        </w:rPr>
        <w:t>WiFi</w:t>
      </w:r>
      <w:proofErr w:type="spellEnd"/>
      <w:r w:rsidRPr="00870A59">
        <w:rPr>
          <w:lang w:val="en-US"/>
        </w:rPr>
        <w:t xml:space="preserve"> Module configuration and connection for UDP Protocol</w:t>
      </w:r>
    </w:p>
    <w:p w:rsidRPr="00870A59" w:rsidR="00900FD8" w:rsidP="00086B44" w:rsidRDefault="00E95C2F">
      <w:pPr>
        <w:pStyle w:val="Heading3"/>
        <w:rPr>
          <w:rFonts w:eastAsia="Times New Roman"/>
          <w:lang w:val="en-US" w:eastAsia="lv-LV"/>
        </w:rPr>
      </w:pPr>
      <w:r w:rsidRPr="00870A59">
        <w:rPr>
          <w:rFonts w:eastAsia="Times New Roman"/>
          <w:lang w:val="en-US" w:eastAsia="lv-LV"/>
        </w:rPr>
        <w:t xml:space="preserve">This manual explains how to flash ESP-07 modules with firmware for use with UDP protocol and how to configure connection settings </w:t>
      </w:r>
      <w:r w:rsidR="0014409E">
        <w:rPr>
          <w:rFonts w:eastAsia="Times New Roman"/>
          <w:lang w:val="en-US" w:eastAsia="lv-LV"/>
        </w:rPr>
        <w:t xml:space="preserve">in </w:t>
      </w:r>
      <w:proofErr w:type="spellStart"/>
      <w:r w:rsidR="0014409E">
        <w:rPr>
          <w:rFonts w:eastAsia="Times New Roman"/>
          <w:lang w:val="en-US" w:eastAsia="lv-LV"/>
        </w:rPr>
        <w:t>UgCS</w:t>
      </w:r>
      <w:proofErr w:type="spellEnd"/>
      <w:r w:rsidRPr="00870A59">
        <w:rPr>
          <w:rFonts w:eastAsia="Times New Roman"/>
          <w:lang w:val="en-US" w:eastAsia="lv-LV"/>
        </w:rPr>
        <w:t>.</w:t>
      </w:r>
    </w:p>
    <w:p w:rsidRPr="00870A59" w:rsidR="00E95C2F" w:rsidP="00596F0E" w:rsidRDefault="00E95C2F">
      <w:pPr>
        <w:spacing w:before="100" w:beforeAutospacing="1" w:after="100" w:afterAutospacing="1" w:line="240" w:lineRule="auto"/>
        <w:rPr>
          <w:rFonts w:ascii="Calibri" w:hAnsi="Calibri" w:eastAsia="Times New Roman" w:cs="Times New Roman"/>
          <w:b/>
          <w:sz w:val="36"/>
          <w:szCs w:val="24"/>
          <w:lang w:val="en-US" w:eastAsia="lv-LV"/>
        </w:rPr>
      </w:pPr>
      <w:r w:rsidRPr="00870A59">
        <w:rPr>
          <w:noProof/>
          <w:lang w:eastAsia="lv-LV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1257300</wp:posOffset>
            </wp:positionH>
            <wp:positionV relativeFrom="paragraph">
              <wp:posOffset>51435</wp:posOffset>
            </wp:positionV>
            <wp:extent cx="3188970" cy="3065780"/>
            <wp:effectExtent l="0" t="0" r="0" b="12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870A59" w:rsidR="004159FB" w:rsidP="00596F0E" w:rsidRDefault="004159FB">
      <w:pPr>
        <w:spacing w:before="100" w:beforeAutospacing="1" w:after="100" w:afterAutospacing="1" w:line="240" w:lineRule="auto"/>
        <w:rPr>
          <w:rFonts w:ascii="Calibri" w:hAnsi="Calibri" w:eastAsia="Times New Roman" w:cs="Times New Roman"/>
          <w:b/>
          <w:sz w:val="36"/>
          <w:szCs w:val="24"/>
          <w:lang w:val="en-US" w:eastAsia="lv-LV"/>
        </w:rPr>
      </w:pPr>
    </w:p>
    <w:p w:rsidRPr="00870A59" w:rsidR="00E95C2F" w:rsidP="00596F0E" w:rsidRDefault="00E95C2F">
      <w:pPr>
        <w:spacing w:before="100" w:beforeAutospacing="1" w:after="100" w:afterAutospacing="1" w:line="240" w:lineRule="auto"/>
        <w:rPr>
          <w:rFonts w:ascii="Calibri" w:hAnsi="Calibri" w:eastAsia="Times New Roman" w:cs="Times New Roman"/>
          <w:b/>
          <w:sz w:val="36"/>
          <w:szCs w:val="24"/>
          <w:lang w:val="en-US" w:eastAsia="lv-LV"/>
        </w:rPr>
      </w:pPr>
    </w:p>
    <w:p w:rsidRPr="00870A59" w:rsidR="00E95C2F" w:rsidP="00596F0E" w:rsidRDefault="00E95C2F">
      <w:pPr>
        <w:spacing w:before="100" w:beforeAutospacing="1" w:after="100" w:afterAutospacing="1" w:line="240" w:lineRule="auto"/>
        <w:rPr>
          <w:rFonts w:ascii="Calibri" w:hAnsi="Calibri" w:eastAsia="Times New Roman" w:cs="Times New Roman"/>
          <w:b/>
          <w:sz w:val="36"/>
          <w:szCs w:val="24"/>
          <w:lang w:val="en-US" w:eastAsia="lv-LV"/>
        </w:rPr>
      </w:pPr>
    </w:p>
    <w:p w:rsidRPr="00870A59" w:rsidR="00E95C2F" w:rsidP="00596F0E" w:rsidRDefault="00086B44">
      <w:pPr>
        <w:spacing w:before="100" w:beforeAutospacing="1" w:after="100" w:afterAutospacing="1" w:line="240" w:lineRule="auto"/>
        <w:rPr>
          <w:rFonts w:ascii="Calibri" w:hAnsi="Calibri" w:eastAsia="Times New Roman" w:cs="Times New Roman"/>
          <w:b/>
          <w:sz w:val="36"/>
          <w:szCs w:val="24"/>
          <w:lang w:val="en-US" w:eastAsia="lv-LV"/>
        </w:rPr>
      </w:pPr>
      <w:r w:rsidRPr="00870A59">
        <w:rPr>
          <w:rFonts w:ascii="Calibri" w:hAnsi="Calibri" w:eastAsia="Times New Roman" w:cs="Times New Roman"/>
          <w:b/>
          <w:sz w:val="36"/>
          <w:szCs w:val="24"/>
          <w:lang w:val="en-US" w:eastAsia="lv-LV"/>
        </w:rPr>
        <w:lastRenderedPageBreak/>
        <w:t>Preparing for firmware update</w:t>
      </w:r>
    </w:p>
    <w:p w:rsidRPr="00870A59" w:rsidR="00086B44" w:rsidP="00086B44" w:rsidRDefault="00086B44">
      <w:pPr>
        <w:pStyle w:val="ListParagraph"/>
        <w:numPr>
          <w:ilvl w:val="0"/>
          <w:numId w:val="12"/>
        </w:numPr>
        <w:rPr>
          <w:lang w:val="en-US" w:eastAsia="lv-LV"/>
        </w:rPr>
      </w:pPr>
      <w:r w:rsidRPr="00870A59">
        <w:rPr>
          <w:lang w:val="en-US" w:eastAsia="lv-LV"/>
        </w:rPr>
        <w:t xml:space="preserve">Download custom firmware from our server: </w:t>
      </w:r>
      <w:hyperlink w:history="1" r:id="rId10">
        <w:r w:rsidRPr="00C56F03" w:rsidR="0014409E">
          <w:rPr>
            <w:rStyle w:val="Hyperlink"/>
            <w:lang w:val="en-US" w:eastAsia="lv-LV"/>
          </w:rPr>
          <w:t>http://www.sph.engineering/download/firmware</w:t>
        </w:r>
        <w:r w:rsidRPr="00C56F03" w:rsidR="0014409E">
          <w:rPr>
            <w:rStyle w:val="Hyperlink"/>
            <w:lang w:val="en-US" w:eastAsia="lv-LV"/>
          </w:rPr>
          <w:t>_</w:t>
        </w:r>
        <w:r w:rsidRPr="00C56F03" w:rsidR="0014409E">
          <w:rPr>
            <w:rStyle w:val="Hyperlink"/>
            <w:lang w:val="en-US" w:eastAsia="lv-LV"/>
          </w:rPr>
          <w:t>UDP.zip</w:t>
        </w:r>
      </w:hyperlink>
    </w:p>
    <w:p w:rsidRPr="00870A59" w:rsidR="00086B44" w:rsidP="00086B44" w:rsidRDefault="0017289F">
      <w:pPr>
        <w:pStyle w:val="ListParagraph"/>
        <w:numPr>
          <w:ilvl w:val="0"/>
          <w:numId w:val="12"/>
        </w:numPr>
        <w:rPr>
          <w:lang w:val="en-US" w:eastAsia="lv-LV"/>
        </w:rPr>
      </w:pPr>
      <w:r w:rsidRPr="00870A59">
        <w:rPr>
          <w:lang w:val="en-US" w:eastAsia="lv-LV"/>
        </w:rPr>
        <w:t xml:space="preserve">Download firmware flashing utility </w:t>
      </w:r>
      <w:r w:rsidRPr="00870A59">
        <w:rPr>
          <w:lang w:val="en-US"/>
        </w:rPr>
        <w:t>ESP8266Flasher:</w:t>
      </w:r>
    </w:p>
    <w:p w:rsidRPr="00870A59" w:rsidR="0017289F" w:rsidP="0017289F" w:rsidRDefault="00A739C6">
      <w:pPr>
        <w:pStyle w:val="ListParagraph"/>
        <w:rPr>
          <w:lang w:val="en-US" w:eastAsia="lv-LV"/>
        </w:rPr>
      </w:pPr>
      <w:hyperlink r:id="rId11">
        <w:r w:rsidRPr="00870A59" w:rsidR="0017289F">
          <w:rPr>
            <w:rStyle w:val="InternetLink"/>
            <w:lang w:val="en-US"/>
          </w:rPr>
          <w:t>https://github.com/nodemcu/nodemcu-flasher/raw/master/Win32/Release/ESP8266Flasher.exe</w:t>
        </w:r>
      </w:hyperlink>
    </w:p>
    <w:p w:rsidRPr="00870A59" w:rsidR="00086B44" w:rsidP="00093FCA" w:rsidRDefault="00086B44">
      <w:pPr>
        <w:pStyle w:val="ListParagraph"/>
        <w:rPr>
          <w:lang w:val="en-US" w:eastAsia="lv-LV"/>
        </w:rPr>
      </w:pPr>
    </w:p>
    <w:p w:rsidRPr="00870A59" w:rsidR="00093FCA" w:rsidP="00093FCA" w:rsidRDefault="00093FCA">
      <w:pPr>
        <w:rPr>
          <w:b/>
          <w:bCs/>
          <w:lang w:val="en-US"/>
        </w:rPr>
      </w:pPr>
      <w:r w:rsidRPr="00870A59">
        <w:rPr>
          <w:lang w:val="en-US"/>
        </w:rPr>
        <w:t xml:space="preserve">Connect ESP-07 to PC via any appropriate USB-UART adapter like </w:t>
      </w:r>
      <w:r w:rsidRPr="00870A59">
        <w:rPr>
          <w:b/>
          <w:bCs/>
          <w:lang w:val="en-US"/>
        </w:rPr>
        <w:t>TTL-232R-3V3</w:t>
      </w:r>
    </w:p>
    <w:p w:rsidRPr="00870A59" w:rsidR="00093FCA" w:rsidP="00093FCA" w:rsidRDefault="00093FCA">
      <w:pPr>
        <w:rPr>
          <w:lang w:val="en-US"/>
        </w:rPr>
      </w:pPr>
      <w:r w:rsidRPr="00870A59">
        <w:rPr>
          <w:lang w:val="en-US"/>
        </w:rPr>
        <w:t xml:space="preserve">Manual: </w:t>
      </w:r>
      <w:hyperlink w:history="1" r:id="rId12">
        <w:r w:rsidRPr="00870A59">
          <w:rPr>
            <w:rStyle w:val="Hyperlink"/>
            <w:lang w:val="en-US"/>
          </w:rPr>
          <w:t>http://www.ftdichip.com/Support/Documents/DataSheets/Cables/DS_TTL-232R_CABLES.pdf</w:t>
        </w:r>
      </w:hyperlink>
    </w:p>
    <w:p w:rsidRPr="00870A59" w:rsidR="00093FCA" w:rsidP="00093FCA" w:rsidRDefault="00093FCA">
      <w:pPr>
        <w:rPr>
          <w:lang w:val="en-US"/>
        </w:rPr>
      </w:pPr>
    </w:p>
    <w:p w:rsidRPr="00870A59" w:rsidR="00093FCA" w:rsidP="00093FCA" w:rsidRDefault="00093FCA">
      <w:pPr>
        <w:rPr>
          <w:b/>
          <w:bCs/>
          <w:lang w:val="en-US"/>
        </w:rPr>
      </w:pPr>
      <w:r w:rsidRPr="00870A59">
        <w:rPr>
          <w:b/>
          <w:bCs/>
          <w:noProof/>
          <w:lang w:eastAsia="lv-LV"/>
        </w:rPr>
        <w:drawing>
          <wp:inline distT="0" distB="0" distL="0" distR="0" wp14:anchorId="3EACAF94" wp14:editId="01D8893A">
            <wp:extent cx="6000750" cy="2114550"/>
            <wp:effectExtent l="0" t="0" r="0" b="0"/>
            <wp:docPr id="16" name="Picture 16" descr="C:\Users\Arturs\Pictures\ft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urs\Pictures\ftd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70A59" w:rsidR="00093FCA" w:rsidP="00093FCA" w:rsidRDefault="00093FCA">
      <w:pPr>
        <w:rPr>
          <w:lang w:val="en-US"/>
        </w:rPr>
      </w:pPr>
      <w:r w:rsidRPr="00870A59">
        <w:rPr>
          <w:lang w:val="en-US"/>
        </w:rPr>
        <w:t>Connection diagram:</w:t>
      </w:r>
    </w:p>
    <w:tbl>
      <w:tblPr>
        <w:tblW w:w="9638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insideH w:val="single" w:color="000000" w:sz="2" w:space="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9"/>
        <w:gridCol w:w="4819"/>
      </w:tblGrid>
      <w:tr w:rsidRPr="00870A59" w:rsidR="00093FCA" w:rsidTr="00C64431">
        <w:tc>
          <w:tcPr>
            <w:tcW w:w="48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Pr="00870A59" w:rsidR="00093FCA" w:rsidP="00C64431" w:rsidRDefault="00093FCA">
            <w:pPr>
              <w:pStyle w:val="TableContents"/>
              <w:jc w:val="center"/>
              <w:rPr>
                <w:b/>
                <w:bCs/>
              </w:rPr>
            </w:pPr>
            <w:r w:rsidRPr="00870A59">
              <w:rPr>
                <w:b/>
                <w:bCs/>
              </w:rPr>
              <w:t>TTL-232R-3V3</w:t>
            </w:r>
          </w:p>
        </w:tc>
        <w:tc>
          <w:tcPr>
            <w:tcW w:w="48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Pr="00870A59" w:rsidR="00093FCA" w:rsidP="00C64431" w:rsidRDefault="00093FCA">
            <w:pPr>
              <w:pStyle w:val="TableContents"/>
              <w:jc w:val="center"/>
              <w:rPr>
                <w:b/>
                <w:bCs/>
              </w:rPr>
            </w:pPr>
            <w:r w:rsidRPr="00870A59">
              <w:rPr>
                <w:b/>
                <w:bCs/>
              </w:rPr>
              <w:t>ESP-07</w:t>
            </w:r>
          </w:p>
        </w:tc>
      </w:tr>
      <w:tr w:rsidRPr="00870A59" w:rsidR="00093FCA" w:rsidTr="00C64431">
        <w:tc>
          <w:tcPr>
            <w:tcW w:w="4819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Pr="00870A59" w:rsidR="00093FCA" w:rsidP="00C64431" w:rsidRDefault="00093FCA">
            <w:pPr>
              <w:pStyle w:val="TableContents"/>
              <w:jc w:val="center"/>
            </w:pPr>
            <w:r w:rsidRPr="00870A59">
              <w:t>5V</w:t>
            </w:r>
          </w:p>
        </w:tc>
        <w:tc>
          <w:tcPr>
            <w:tcW w:w="4819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Pr="00870A59" w:rsidR="00093FCA" w:rsidP="00C64431" w:rsidRDefault="00093FCA">
            <w:pPr>
              <w:pStyle w:val="TableContents"/>
              <w:jc w:val="center"/>
            </w:pPr>
            <w:r w:rsidRPr="00870A59">
              <w:t>5V/3V</w:t>
            </w:r>
          </w:p>
        </w:tc>
      </w:tr>
      <w:tr w:rsidRPr="00870A59" w:rsidR="00093FCA" w:rsidTr="00C64431">
        <w:tc>
          <w:tcPr>
            <w:tcW w:w="4819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Pr="00870A59" w:rsidR="00093FCA" w:rsidP="00C64431" w:rsidRDefault="00093FCA">
            <w:pPr>
              <w:pStyle w:val="TableContents"/>
              <w:jc w:val="center"/>
            </w:pPr>
            <w:r w:rsidRPr="00870A59">
              <w:t>GND</w:t>
            </w:r>
          </w:p>
        </w:tc>
        <w:tc>
          <w:tcPr>
            <w:tcW w:w="4819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Pr="00870A59" w:rsidR="00093FCA" w:rsidP="00C64431" w:rsidRDefault="00093FCA">
            <w:pPr>
              <w:pStyle w:val="TableContents"/>
              <w:jc w:val="center"/>
            </w:pPr>
            <w:r w:rsidRPr="00870A59">
              <w:t>GND</w:t>
            </w:r>
          </w:p>
        </w:tc>
      </w:tr>
      <w:tr w:rsidRPr="00870A59" w:rsidR="00093FCA" w:rsidTr="00C64431">
        <w:tc>
          <w:tcPr>
            <w:tcW w:w="4819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Pr="00870A59" w:rsidR="00093FCA" w:rsidP="00C64431" w:rsidRDefault="00093FCA">
            <w:pPr>
              <w:pStyle w:val="TableContents"/>
              <w:jc w:val="center"/>
            </w:pPr>
            <w:r w:rsidRPr="00870A59">
              <w:t>TXD</w:t>
            </w:r>
          </w:p>
        </w:tc>
        <w:tc>
          <w:tcPr>
            <w:tcW w:w="4819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Pr="00870A59" w:rsidR="00093FCA" w:rsidP="00C64431" w:rsidRDefault="00093FCA">
            <w:pPr>
              <w:pStyle w:val="TableContents"/>
              <w:jc w:val="center"/>
            </w:pPr>
            <w:r w:rsidRPr="00870A59">
              <w:t>RXD</w:t>
            </w:r>
          </w:p>
        </w:tc>
      </w:tr>
      <w:tr w:rsidRPr="00870A59" w:rsidR="00093FCA" w:rsidTr="00C64431">
        <w:tc>
          <w:tcPr>
            <w:tcW w:w="4819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Pr="00870A59" w:rsidR="00093FCA" w:rsidP="00C64431" w:rsidRDefault="00093FCA">
            <w:pPr>
              <w:pStyle w:val="TableContents"/>
              <w:jc w:val="center"/>
            </w:pPr>
            <w:r w:rsidRPr="00870A59">
              <w:t>RXD</w:t>
            </w:r>
          </w:p>
        </w:tc>
        <w:tc>
          <w:tcPr>
            <w:tcW w:w="4819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Pr="00870A59" w:rsidR="00093FCA" w:rsidP="00C64431" w:rsidRDefault="00093FCA">
            <w:pPr>
              <w:pStyle w:val="TableContents"/>
              <w:jc w:val="center"/>
            </w:pPr>
            <w:r w:rsidRPr="00870A59">
              <w:t>TXD</w:t>
            </w:r>
          </w:p>
        </w:tc>
      </w:tr>
    </w:tbl>
    <w:p w:rsidRPr="00870A59" w:rsidR="00093FCA" w:rsidP="00093FCA" w:rsidRDefault="00093FCA">
      <w:pPr>
        <w:rPr>
          <w:lang w:val="en-US"/>
        </w:rPr>
      </w:pPr>
    </w:p>
    <w:p w:rsidR="00093FCA" w:rsidP="00093FCA" w:rsidRDefault="00093FCA">
      <w:pPr>
        <w:rPr>
          <w:lang w:val="en-US"/>
        </w:rPr>
      </w:pPr>
      <w:r w:rsidRPr="00870A59">
        <w:rPr>
          <w:noProof/>
          <w:lang w:eastAsia="lv-LV"/>
        </w:rPr>
        <w:lastRenderedPageBreak/>
        <w:drawing>
          <wp:inline distT="0" distB="0" distL="0" distR="0" wp14:anchorId="6B151BFB" wp14:editId="23DF68F2">
            <wp:extent cx="5295569" cy="2329720"/>
            <wp:effectExtent l="0" t="0" r="635" b="0"/>
            <wp:docPr id="17" name="Picture 17" descr="C:\Users\Arturs\Pictures\esp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urs\Pictures\esp-0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133" cy="23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09E" w:rsidP="00093FCA" w:rsidRDefault="0014409E">
      <w:pPr>
        <w:rPr>
          <w:lang w:val="en-US"/>
        </w:rPr>
      </w:pPr>
      <w:r>
        <w:rPr>
          <w:lang w:val="en-US"/>
        </w:rPr>
        <w:t>Image displaying the colored wire connection from UART to ESP module during flashing.</w:t>
      </w:r>
    </w:p>
    <w:p w:rsidRPr="0014409E" w:rsidR="0014409E" w:rsidP="00093FCA" w:rsidRDefault="0014409E">
      <w:pPr>
        <w:rPr>
          <w:u w:val="single"/>
          <w:lang w:val="en-US"/>
        </w:rPr>
      </w:pPr>
      <w:r w:rsidRPr="0014409E">
        <w:rPr>
          <w:b/>
          <w:u w:val="single"/>
          <w:lang w:val="en-US"/>
        </w:rPr>
        <w:t>Note:</w:t>
      </w:r>
      <w:r>
        <w:rPr>
          <w:b/>
          <w:u w:val="single"/>
          <w:lang w:val="en-US"/>
        </w:rPr>
        <w:t xml:space="preserve"> </w:t>
      </w:r>
      <w:r>
        <w:rPr>
          <w:u w:val="single"/>
          <w:lang w:val="en-US"/>
        </w:rPr>
        <w:t>to initialize flash mode for the ESP-07 module, it is necessary to ground pin GP</w:t>
      </w:r>
      <w:r w:rsidR="00375C4F">
        <w:rPr>
          <w:u w:val="single"/>
          <w:lang w:val="en-US"/>
        </w:rPr>
        <w:t>IO0 (shown on picture above) during powering on the module and recommended to leave grounded throughout the flashing.</w:t>
      </w:r>
    </w:p>
    <w:p w:rsidRPr="00870A59" w:rsidR="00093FCA" w:rsidP="00375C4F" w:rsidRDefault="00093FCA">
      <w:pPr>
        <w:spacing w:before="720" w:after="100" w:afterAutospacing="1" w:line="240" w:lineRule="auto"/>
        <w:rPr>
          <w:rFonts w:ascii="Calibri" w:hAnsi="Calibri" w:eastAsia="Times New Roman" w:cs="Times New Roman"/>
          <w:b/>
          <w:sz w:val="36"/>
          <w:szCs w:val="24"/>
          <w:lang w:val="en-US" w:eastAsia="lv-LV"/>
        </w:rPr>
      </w:pPr>
      <w:r w:rsidRPr="00870A59">
        <w:rPr>
          <w:rFonts w:ascii="Calibri" w:hAnsi="Calibri" w:eastAsia="Times New Roman" w:cs="Times New Roman"/>
          <w:b/>
          <w:sz w:val="36"/>
          <w:szCs w:val="24"/>
          <w:lang w:val="en-US" w:eastAsia="lv-LV"/>
        </w:rPr>
        <w:t>Flashing the firmware</w:t>
      </w:r>
    </w:p>
    <w:p w:rsidRPr="00870A59" w:rsidR="00093FCA" w:rsidP="00093FCA" w:rsidRDefault="00375C4F">
      <w:pPr>
        <w:rPr>
          <w:lang w:val="en-US"/>
        </w:rPr>
      </w:pPr>
      <w:r w:rsidRPr="00870A59">
        <w:rPr>
          <w:noProof/>
          <w:lang w:eastAsia="lv-LV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297870</wp:posOffset>
            </wp:positionV>
            <wp:extent cx="3505200" cy="204089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870A59" w:rsidR="00093FCA">
        <w:rPr>
          <w:lang w:val="en-US"/>
        </w:rPr>
        <w:t>Run  ESP8266Flasher</w:t>
      </w:r>
      <w:proofErr w:type="gramEnd"/>
      <w:r w:rsidRPr="00870A59" w:rsidR="00093FCA">
        <w:rPr>
          <w:lang w:val="en-US"/>
        </w:rPr>
        <w:t xml:space="preserve"> </w:t>
      </w:r>
      <w:r w:rsidRPr="00870A59" w:rsidR="00093FCA">
        <w:rPr>
          <w:u w:val="single"/>
          <w:lang w:val="en-US"/>
        </w:rPr>
        <w:t>as administrator</w:t>
      </w:r>
      <w:r w:rsidRPr="00870A59" w:rsidR="00093FCA">
        <w:rPr>
          <w:lang w:val="en-US"/>
        </w:rPr>
        <w:t xml:space="preserve"> and use following settings (</w:t>
      </w:r>
      <w:proofErr w:type="spellStart"/>
      <w:r w:rsidRPr="00870A59" w:rsidR="00093FCA">
        <w:rPr>
          <w:b/>
          <w:bCs/>
          <w:lang w:val="en-US"/>
        </w:rPr>
        <w:t>Config</w:t>
      </w:r>
      <w:proofErr w:type="spellEnd"/>
      <w:r w:rsidRPr="00870A59" w:rsidR="00093FCA">
        <w:rPr>
          <w:lang w:val="en-US"/>
        </w:rPr>
        <w:t xml:space="preserve"> and </w:t>
      </w:r>
      <w:r w:rsidRPr="00870A59" w:rsidR="00093FCA">
        <w:rPr>
          <w:b/>
          <w:bCs/>
          <w:lang w:val="en-US"/>
        </w:rPr>
        <w:t>Advanced</w:t>
      </w:r>
      <w:r w:rsidRPr="00870A59" w:rsidR="00093FCA">
        <w:rPr>
          <w:lang w:val="en-US"/>
        </w:rPr>
        <w:t xml:space="preserve"> tabs):</w:t>
      </w:r>
    </w:p>
    <w:p w:rsidRPr="00870A59" w:rsidR="00093FCA" w:rsidP="00093FCA" w:rsidRDefault="00093FCA">
      <w:pPr>
        <w:rPr>
          <w:lang w:val="en-US" w:eastAsia="lv-LV"/>
        </w:rPr>
      </w:pPr>
    </w:p>
    <w:p w:rsidR="00375C4F" w:rsidP="00214C91" w:rsidRDefault="00375C4F">
      <w:pPr>
        <w:spacing w:before="1200" w:after="100" w:afterAutospacing="1" w:line="240" w:lineRule="auto"/>
        <w:rPr>
          <w:rFonts w:ascii="Calibri" w:hAnsi="Calibri" w:eastAsia="Times New Roman" w:cs="Times New Roman"/>
          <w:b/>
          <w:sz w:val="36"/>
          <w:szCs w:val="24"/>
          <w:lang w:val="en-US" w:eastAsia="lv-LV"/>
        </w:rPr>
      </w:pPr>
    </w:p>
    <w:p w:rsidRPr="00870A59" w:rsidR="00214C91" w:rsidP="00214C91" w:rsidRDefault="00375C4F">
      <w:pPr>
        <w:spacing w:before="1200" w:after="100" w:afterAutospacing="1" w:line="240" w:lineRule="auto"/>
        <w:rPr>
          <w:rFonts w:ascii="Calibri" w:hAnsi="Calibri" w:eastAsia="Times New Roman" w:cs="Times New Roman"/>
          <w:b/>
          <w:sz w:val="36"/>
          <w:szCs w:val="24"/>
          <w:lang w:val="en-US" w:eastAsia="lv-LV"/>
        </w:rPr>
      </w:pPr>
      <w:r w:rsidRPr="00870A59">
        <w:rPr>
          <w:noProof/>
          <w:lang w:eastAsia="lv-LV"/>
        </w:rPr>
        <w:lastRenderedPageBreak/>
        <w:drawing>
          <wp:anchor distT="0" distB="0" distL="0" distR="0" simplePos="0" relativeHeight="251660288" behindDoc="0" locked="0" layoutInCell="1" allowOverlap="1" wp14:editId="51690AF9" wp14:anchorId="20149A1D">
            <wp:simplePos x="0" y="0"/>
            <wp:positionH relativeFrom="margin">
              <wp:align>left</wp:align>
            </wp:positionH>
            <wp:positionV relativeFrom="paragraph">
              <wp:posOffset>497</wp:posOffset>
            </wp:positionV>
            <wp:extent cx="3503930" cy="2040255"/>
            <wp:effectExtent l="0" t="0" r="1270" b="0"/>
            <wp:wrapTopAndBottom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0A59" w:rsidR="00214C91">
        <w:rPr>
          <w:rFonts w:ascii="Calibri" w:hAnsi="Calibri" w:eastAsia="Times New Roman" w:cs="Times New Roman"/>
          <w:b/>
          <w:sz w:val="36"/>
          <w:szCs w:val="24"/>
          <w:lang w:val="en-US" w:eastAsia="lv-LV"/>
        </w:rPr>
        <w:t>Configuring the modules</w:t>
      </w:r>
    </w:p>
    <w:p w:rsidRPr="00870A59" w:rsidR="003E760A" w:rsidP="00093FCA" w:rsidRDefault="002968D0">
      <w:pPr>
        <w:rPr>
          <w:lang w:val="en-US" w:eastAsia="lv-LV"/>
        </w:rPr>
      </w:pPr>
      <w:r w:rsidRPr="00870A59">
        <w:rPr>
          <w:lang w:val="en-US" w:eastAsia="lv-LV"/>
        </w:rPr>
        <w:t xml:space="preserve">After successfully flashing and power cycling a module, a new wireless network should appear – </w:t>
      </w:r>
      <w:proofErr w:type="spellStart"/>
      <w:r w:rsidRPr="00870A59">
        <w:rPr>
          <w:u w:val="single"/>
          <w:lang w:val="en-US" w:eastAsia="lv-LV"/>
        </w:rPr>
        <w:t>PixRacer</w:t>
      </w:r>
      <w:proofErr w:type="spellEnd"/>
      <w:r w:rsidRPr="00870A59">
        <w:rPr>
          <w:lang w:val="en-US" w:eastAsia="lv-LV"/>
        </w:rPr>
        <w:t>.</w:t>
      </w:r>
    </w:p>
    <w:p w:rsidRPr="00870A59" w:rsidR="002968D0" w:rsidP="00093FCA" w:rsidRDefault="000E0514">
      <w:pPr>
        <w:rPr>
          <w:lang w:val="en-US" w:eastAsia="lv-LV"/>
        </w:rPr>
      </w:pPr>
      <w:r w:rsidRPr="00870A59">
        <w:rPr>
          <w:lang w:val="en-US" w:eastAsia="lv-LV"/>
        </w:rPr>
        <w:t>Connect to the network and enter “</w:t>
      </w:r>
      <w:proofErr w:type="spellStart"/>
      <w:r w:rsidRPr="00870A59">
        <w:rPr>
          <w:lang w:val="en-US" w:eastAsia="lv-LV"/>
        </w:rPr>
        <w:t>pixracer</w:t>
      </w:r>
      <w:proofErr w:type="spellEnd"/>
      <w:r w:rsidRPr="00870A59">
        <w:rPr>
          <w:lang w:val="en-US" w:eastAsia="lv-LV"/>
        </w:rPr>
        <w:t>” as password.</w:t>
      </w:r>
    </w:p>
    <w:p w:rsidRPr="00870A59" w:rsidR="000E0514" w:rsidP="000E0514" w:rsidRDefault="000E0514">
      <w:pPr>
        <w:spacing w:after="0"/>
        <w:rPr>
          <w:b/>
          <w:lang w:val="en-US" w:eastAsia="lv-LV"/>
        </w:rPr>
      </w:pPr>
      <w:r w:rsidRPr="00870A59">
        <w:rPr>
          <w:b/>
          <w:lang w:val="en-US" w:eastAsia="lv-LV"/>
        </w:rPr>
        <w:t xml:space="preserve">SSID: </w:t>
      </w:r>
      <w:proofErr w:type="spellStart"/>
      <w:r w:rsidRPr="00870A59">
        <w:rPr>
          <w:b/>
          <w:lang w:val="en-US" w:eastAsia="lv-LV"/>
        </w:rPr>
        <w:t>PixRacer</w:t>
      </w:r>
      <w:proofErr w:type="spellEnd"/>
    </w:p>
    <w:p w:rsidRPr="00870A59" w:rsidR="000E0514" w:rsidP="000E0514" w:rsidRDefault="000E0514">
      <w:pPr>
        <w:spacing w:after="0"/>
        <w:rPr>
          <w:b/>
          <w:lang w:val="en-US" w:eastAsia="lv-LV"/>
        </w:rPr>
      </w:pPr>
      <w:r w:rsidRPr="00870A59">
        <w:rPr>
          <w:b/>
          <w:lang w:val="en-US" w:eastAsia="lv-LV"/>
        </w:rPr>
        <w:t xml:space="preserve">Key: </w:t>
      </w:r>
      <w:proofErr w:type="spellStart"/>
      <w:r w:rsidRPr="00870A59">
        <w:rPr>
          <w:b/>
          <w:lang w:val="en-US" w:eastAsia="lv-LV"/>
        </w:rPr>
        <w:t>pixracer</w:t>
      </w:r>
      <w:proofErr w:type="spellEnd"/>
    </w:p>
    <w:p w:rsidRPr="00870A59" w:rsidR="000E0514" w:rsidP="000E0514" w:rsidRDefault="000E0514">
      <w:pPr>
        <w:spacing w:after="0"/>
        <w:rPr>
          <w:b/>
          <w:lang w:val="en-US" w:eastAsia="lv-LV"/>
        </w:rPr>
      </w:pPr>
    </w:p>
    <w:p w:rsidRPr="00870A59" w:rsidR="000E0514" w:rsidP="000E0514" w:rsidRDefault="000E0514">
      <w:pPr>
        <w:spacing w:after="0"/>
        <w:rPr>
          <w:lang w:val="en-US" w:eastAsia="lv-LV"/>
        </w:rPr>
      </w:pPr>
      <w:r w:rsidRPr="00870A59">
        <w:rPr>
          <w:lang w:val="en-US" w:eastAsia="lv-LV"/>
        </w:rPr>
        <w:t xml:space="preserve">Now to configure each module, a network address must be followed while </w:t>
      </w:r>
      <w:r w:rsidRPr="00870A59" w:rsidR="002737BE">
        <w:rPr>
          <w:lang w:val="en-US" w:eastAsia="lv-LV"/>
        </w:rPr>
        <w:t>connected</w:t>
      </w:r>
      <w:r w:rsidRPr="00870A59">
        <w:rPr>
          <w:lang w:val="en-US" w:eastAsia="lv-LV"/>
        </w:rPr>
        <w:t xml:space="preserve"> to the </w:t>
      </w:r>
      <w:proofErr w:type="spellStart"/>
      <w:r w:rsidRPr="00870A59">
        <w:rPr>
          <w:lang w:val="en-US" w:eastAsia="lv-LV"/>
        </w:rPr>
        <w:t>PixRacer</w:t>
      </w:r>
      <w:proofErr w:type="spellEnd"/>
      <w:r w:rsidRPr="00870A59">
        <w:rPr>
          <w:lang w:val="en-US" w:eastAsia="lv-LV"/>
        </w:rPr>
        <w:t xml:space="preserve"> network.</w:t>
      </w:r>
    </w:p>
    <w:p w:rsidRPr="00870A59" w:rsidR="000E0514" w:rsidP="000E0514" w:rsidRDefault="000E0514">
      <w:pPr>
        <w:spacing w:after="0"/>
        <w:rPr>
          <w:lang w:val="en-US" w:eastAsia="lv-LV"/>
        </w:rPr>
      </w:pPr>
    </w:p>
    <w:p w:rsidRPr="00870A59" w:rsidR="000E0514" w:rsidP="000E0514" w:rsidRDefault="000E0514">
      <w:pPr>
        <w:spacing w:after="0"/>
        <w:rPr>
          <w:lang w:val="en-US" w:eastAsia="lv-LV"/>
        </w:rPr>
      </w:pPr>
      <w:r w:rsidRPr="00870A59">
        <w:rPr>
          <w:lang w:val="en-US" w:eastAsia="lv-LV"/>
        </w:rPr>
        <w:t>For example</w:t>
      </w:r>
      <w:r w:rsidRPr="00870A59" w:rsidR="00E22949">
        <w:rPr>
          <w:lang w:val="en-US" w:eastAsia="lv-LV"/>
        </w:rPr>
        <w:t xml:space="preserve"> this</w:t>
      </w:r>
      <w:r w:rsidRPr="00870A59">
        <w:rPr>
          <w:lang w:val="en-US" w:eastAsia="lv-LV"/>
        </w:rPr>
        <w:t xml:space="preserve">: </w:t>
      </w:r>
      <w:hyperlink w:history="1" r:id="rId17">
        <w:r w:rsidRPr="00870A59" w:rsidR="00054D64">
          <w:rPr>
            <w:rStyle w:val="Hyperlink"/>
            <w:lang w:val="en-US" w:eastAsia="lv-LV"/>
          </w:rPr>
          <w:t>http://192.168.4.1/setparameters?hport=14560&amp;mode=1&amp;ssidsta=DRONE-DANCE&amp;pwdsta=1234567890&amp;gatewaysta=192.168.0.1&amp;subnetsta=255.255.255.0&amp;ipsta=192.168.0.10&amp;baud=57600</w:t>
        </w:r>
      </w:hyperlink>
    </w:p>
    <w:p w:rsidRPr="00870A59" w:rsidR="00054D64" w:rsidP="000E0514" w:rsidRDefault="00054D64">
      <w:pPr>
        <w:spacing w:after="0"/>
        <w:rPr>
          <w:lang w:val="en-US" w:eastAsia="lv-LV"/>
        </w:rPr>
      </w:pPr>
    </w:p>
    <w:p w:rsidRPr="00870A59" w:rsidR="00054D64" w:rsidP="000E0514" w:rsidRDefault="00176146">
      <w:pPr>
        <w:spacing w:after="0"/>
        <w:rPr>
          <w:lang w:val="en-US" w:eastAsia="lv-LV"/>
        </w:rPr>
      </w:pPr>
      <w:r w:rsidRPr="00870A59">
        <w:rPr>
          <w:lang w:val="en-US" w:eastAsia="lv-LV"/>
        </w:rPr>
        <w:t>In this link there are the following important parameters:</w:t>
      </w:r>
    </w:p>
    <w:p w:rsidRPr="00870A59" w:rsidR="00176146" w:rsidP="00176146" w:rsidRDefault="00176146">
      <w:pPr>
        <w:pStyle w:val="ListParagraph"/>
        <w:numPr>
          <w:ilvl w:val="0"/>
          <w:numId w:val="13"/>
        </w:numPr>
        <w:spacing w:after="0"/>
        <w:rPr>
          <w:i/>
          <w:lang w:val="en-US" w:eastAsia="lv-LV"/>
        </w:rPr>
      </w:pPr>
      <w:proofErr w:type="spellStart"/>
      <w:r w:rsidRPr="00870A59">
        <w:rPr>
          <w:rStyle w:val="SubtleEmphasis"/>
          <w:lang w:val="en-US" w:eastAsia="lv-LV"/>
        </w:rPr>
        <w:t>hport</w:t>
      </w:r>
      <w:proofErr w:type="spellEnd"/>
      <w:r w:rsidRPr="00870A59">
        <w:rPr>
          <w:rStyle w:val="SubtleEmphasis"/>
          <w:lang w:val="en-US" w:eastAsia="lv-LV"/>
        </w:rPr>
        <w:t>=14560</w:t>
      </w:r>
      <w:r w:rsidRPr="00870A59">
        <w:rPr>
          <w:lang w:val="en-US" w:eastAsia="lv-LV"/>
        </w:rPr>
        <w:t xml:space="preserve"> this sets the UDP port of the module, each module must have a</w:t>
      </w:r>
      <w:r w:rsidRPr="00870A59" w:rsidR="002737BE">
        <w:rPr>
          <w:lang w:val="en-US" w:eastAsia="lv-LV"/>
        </w:rPr>
        <w:t>n</w:t>
      </w:r>
      <w:r w:rsidRPr="00870A59">
        <w:rPr>
          <w:lang w:val="en-US" w:eastAsia="lv-LV"/>
        </w:rPr>
        <w:t xml:space="preserve"> unique port, it is recommended to use increasing port numbers starting from </w:t>
      </w:r>
      <w:r w:rsidRPr="00870A59" w:rsidR="002737BE">
        <w:rPr>
          <w:lang w:val="en-US" w:eastAsia="lv-LV"/>
        </w:rPr>
        <w:t xml:space="preserve">14560, </w:t>
      </w:r>
      <w:proofErr w:type="spellStart"/>
      <w:r w:rsidRPr="00870A59" w:rsidR="002737BE">
        <w:rPr>
          <w:lang w:val="en-US" w:eastAsia="lv-LV"/>
        </w:rPr>
        <w:t>t.i</w:t>
      </w:r>
      <w:proofErr w:type="spellEnd"/>
      <w:r w:rsidRPr="00870A59" w:rsidR="002737BE">
        <w:rPr>
          <w:lang w:val="en-US" w:eastAsia="lv-LV"/>
        </w:rPr>
        <w:t>. 14561, 14562…</w:t>
      </w:r>
    </w:p>
    <w:p w:rsidRPr="00870A59" w:rsidR="00B81335" w:rsidP="00B81335" w:rsidRDefault="00B81335">
      <w:pPr>
        <w:pStyle w:val="ListParagraph"/>
        <w:numPr>
          <w:ilvl w:val="0"/>
          <w:numId w:val="13"/>
        </w:numPr>
        <w:spacing w:after="0"/>
        <w:rPr>
          <w:i/>
          <w:lang w:val="en-US" w:eastAsia="lv-LV"/>
        </w:rPr>
      </w:pPr>
      <w:proofErr w:type="spellStart"/>
      <w:r w:rsidRPr="00870A59">
        <w:rPr>
          <w:rStyle w:val="SubtleEmphasis"/>
          <w:lang w:val="en-US" w:eastAsia="lv-LV"/>
        </w:rPr>
        <w:t>ipsta</w:t>
      </w:r>
      <w:proofErr w:type="spellEnd"/>
      <w:r w:rsidRPr="00870A59">
        <w:rPr>
          <w:rStyle w:val="SubtleEmphasis"/>
          <w:lang w:val="en-US" w:eastAsia="lv-LV"/>
        </w:rPr>
        <w:t xml:space="preserve">=192.168.0.10 </w:t>
      </w:r>
      <w:r w:rsidRPr="00870A59">
        <w:rPr>
          <w:lang w:val="en-US" w:eastAsia="lv-LV"/>
        </w:rPr>
        <w:t>sets the IP address of module, each module must have an unique address according to subnet mask</w:t>
      </w:r>
    </w:p>
    <w:p w:rsidRPr="00870A59" w:rsidR="00B81335" w:rsidP="00B81335" w:rsidRDefault="00B81335">
      <w:pPr>
        <w:pStyle w:val="ListParagraph"/>
        <w:spacing w:after="0"/>
        <w:rPr>
          <w:i/>
          <w:lang w:val="en-US" w:eastAsia="lv-LV"/>
        </w:rPr>
      </w:pPr>
    </w:p>
    <w:p w:rsidRPr="00870A59" w:rsidR="00B81335" w:rsidP="00B81335" w:rsidRDefault="00B81335">
      <w:pPr>
        <w:pStyle w:val="ListParagraph"/>
        <w:spacing w:after="0"/>
        <w:rPr>
          <w:i/>
          <w:u w:val="single"/>
          <w:lang w:val="en-US" w:eastAsia="lv-LV"/>
        </w:rPr>
      </w:pPr>
      <w:r w:rsidRPr="00870A59">
        <w:rPr>
          <w:i/>
          <w:u w:val="single"/>
          <w:lang w:val="en-US" w:eastAsia="lv-LV"/>
        </w:rPr>
        <w:t>The following parameters will remain the same for all modules:</w:t>
      </w:r>
    </w:p>
    <w:p w:rsidRPr="00870A59" w:rsidR="002737BE" w:rsidP="00B81335" w:rsidRDefault="002737BE">
      <w:pPr>
        <w:pStyle w:val="ListParagraph"/>
        <w:numPr>
          <w:ilvl w:val="1"/>
          <w:numId w:val="13"/>
        </w:numPr>
        <w:spacing w:after="0"/>
        <w:rPr>
          <w:i/>
          <w:lang w:val="en-US" w:eastAsia="lv-LV"/>
        </w:rPr>
      </w:pPr>
      <w:proofErr w:type="spellStart"/>
      <w:r w:rsidRPr="00870A59">
        <w:rPr>
          <w:rStyle w:val="SubtleEmphasis"/>
          <w:lang w:val="en-US" w:eastAsia="lv-LV"/>
        </w:rPr>
        <w:t>ssidsta</w:t>
      </w:r>
      <w:proofErr w:type="spellEnd"/>
      <w:r w:rsidRPr="00870A59">
        <w:rPr>
          <w:rStyle w:val="SubtleEmphasis"/>
          <w:lang w:val="en-US" w:eastAsia="lv-LV"/>
        </w:rPr>
        <w:t>=DRONE-DANCE</w:t>
      </w:r>
      <w:r w:rsidRPr="00870A59" w:rsidR="00F64BAD">
        <w:rPr>
          <w:lang w:val="en-US" w:eastAsia="lv-LV"/>
        </w:rPr>
        <w:t xml:space="preserve">  sets the SSID or network name</w:t>
      </w:r>
    </w:p>
    <w:p w:rsidRPr="00870A59" w:rsidR="00F64BAD" w:rsidP="00B81335" w:rsidRDefault="00F64BAD">
      <w:pPr>
        <w:pStyle w:val="ListParagraph"/>
        <w:numPr>
          <w:ilvl w:val="1"/>
          <w:numId w:val="13"/>
        </w:numPr>
        <w:spacing w:after="0"/>
        <w:rPr>
          <w:i/>
          <w:lang w:val="en-US" w:eastAsia="lv-LV"/>
        </w:rPr>
      </w:pPr>
      <w:proofErr w:type="spellStart"/>
      <w:r w:rsidRPr="00870A59">
        <w:rPr>
          <w:rStyle w:val="SubtleEmphasis"/>
          <w:lang w:val="en-US" w:eastAsia="lv-LV"/>
        </w:rPr>
        <w:t>pwdsta</w:t>
      </w:r>
      <w:proofErr w:type="spellEnd"/>
      <w:r w:rsidRPr="00870A59">
        <w:rPr>
          <w:rStyle w:val="SubtleEmphasis"/>
          <w:lang w:val="en-US" w:eastAsia="lv-LV"/>
        </w:rPr>
        <w:t xml:space="preserve">=1234567890 </w:t>
      </w:r>
      <w:r w:rsidRPr="00870A59">
        <w:rPr>
          <w:lang w:val="en-US" w:eastAsia="lv-LV"/>
        </w:rPr>
        <w:t>sets the network key (password)</w:t>
      </w:r>
    </w:p>
    <w:p w:rsidRPr="00870A59" w:rsidR="00F64BAD" w:rsidP="00B81335" w:rsidRDefault="00F64BAD">
      <w:pPr>
        <w:pStyle w:val="ListParagraph"/>
        <w:numPr>
          <w:ilvl w:val="1"/>
          <w:numId w:val="13"/>
        </w:numPr>
        <w:spacing w:after="0"/>
        <w:rPr>
          <w:i/>
          <w:lang w:val="en-US" w:eastAsia="lv-LV"/>
        </w:rPr>
      </w:pPr>
      <w:proofErr w:type="spellStart"/>
      <w:r w:rsidRPr="00870A59">
        <w:rPr>
          <w:rStyle w:val="SubtleEmphasis"/>
          <w:lang w:val="en-US" w:eastAsia="lv-LV"/>
        </w:rPr>
        <w:t>gatewaysta</w:t>
      </w:r>
      <w:proofErr w:type="spellEnd"/>
      <w:r w:rsidRPr="00870A59">
        <w:rPr>
          <w:rStyle w:val="SubtleEmphasis"/>
          <w:lang w:val="en-US" w:eastAsia="lv-LV"/>
        </w:rPr>
        <w:t xml:space="preserve">=192.168.0.1 </w:t>
      </w:r>
      <w:r w:rsidRPr="00870A59">
        <w:rPr>
          <w:lang w:val="en-US" w:eastAsia="lv-LV"/>
        </w:rPr>
        <w:t>sets the default gateway</w:t>
      </w:r>
    </w:p>
    <w:p w:rsidRPr="00870A59" w:rsidR="00F64BAD" w:rsidP="00B81335" w:rsidRDefault="00F64BAD">
      <w:pPr>
        <w:pStyle w:val="ListParagraph"/>
        <w:numPr>
          <w:ilvl w:val="1"/>
          <w:numId w:val="13"/>
        </w:numPr>
        <w:spacing w:after="0"/>
        <w:rPr>
          <w:i/>
          <w:lang w:val="en-US" w:eastAsia="lv-LV"/>
        </w:rPr>
      </w:pPr>
      <w:proofErr w:type="spellStart"/>
      <w:r w:rsidRPr="00870A59">
        <w:rPr>
          <w:rStyle w:val="SubtleEmphasis"/>
          <w:lang w:val="en-US" w:eastAsia="lv-LV"/>
        </w:rPr>
        <w:t>subnetsta</w:t>
      </w:r>
      <w:proofErr w:type="spellEnd"/>
      <w:r w:rsidRPr="00870A59">
        <w:rPr>
          <w:rStyle w:val="SubtleEmphasis"/>
          <w:lang w:val="en-US" w:eastAsia="lv-LV"/>
        </w:rPr>
        <w:t xml:space="preserve">=255.255.255.0 </w:t>
      </w:r>
      <w:r w:rsidRPr="00870A59">
        <w:rPr>
          <w:lang w:val="en-US" w:eastAsia="lv-LV"/>
        </w:rPr>
        <w:t>sets the subnet mask</w:t>
      </w:r>
    </w:p>
    <w:p w:rsidRPr="00870A59" w:rsidR="00F64BAD" w:rsidP="00242CB3" w:rsidRDefault="00B81335">
      <w:pPr>
        <w:pStyle w:val="ListParagraph"/>
        <w:numPr>
          <w:ilvl w:val="1"/>
          <w:numId w:val="13"/>
        </w:numPr>
        <w:spacing w:after="0"/>
        <w:rPr>
          <w:i/>
          <w:lang w:val="en-US" w:eastAsia="lv-LV"/>
        </w:rPr>
      </w:pPr>
      <w:r w:rsidRPr="00870A59">
        <w:rPr>
          <w:rStyle w:val="SubtleEmphasis"/>
          <w:lang w:val="en-US" w:eastAsia="lv-LV"/>
        </w:rPr>
        <w:t xml:space="preserve">baud=57600 </w:t>
      </w:r>
      <w:r w:rsidRPr="00870A59">
        <w:rPr>
          <w:lang w:val="en-US" w:eastAsia="lv-LV"/>
        </w:rPr>
        <w:t>sets the connection baud rate</w:t>
      </w:r>
    </w:p>
    <w:p w:rsidRPr="00870A59" w:rsidR="00B81335" w:rsidP="00B81335" w:rsidRDefault="00B81335">
      <w:pPr>
        <w:spacing w:after="0"/>
        <w:rPr>
          <w:i/>
          <w:lang w:val="en-US" w:eastAsia="lv-LV"/>
        </w:rPr>
      </w:pPr>
    </w:p>
    <w:p w:rsidRPr="00870A59" w:rsidR="00F64BAD" w:rsidP="00E22949" w:rsidRDefault="00E22949">
      <w:pPr>
        <w:rPr>
          <w:lang w:val="en-US" w:eastAsia="lv-LV"/>
        </w:rPr>
      </w:pPr>
      <w:r w:rsidRPr="00870A59">
        <w:rPr>
          <w:lang w:val="en-US" w:eastAsia="lv-LV"/>
        </w:rPr>
        <w:t xml:space="preserve">As an example, the first module of the swarm would have the configuration mentioned above, but second would have the following: </w:t>
      </w:r>
      <w:hyperlink w:history="1" r:id="rId18">
        <w:r w:rsidRPr="00870A59">
          <w:rPr>
            <w:rStyle w:val="Hyperlink"/>
            <w:lang w:val="en-US" w:eastAsia="lv-LV"/>
          </w:rPr>
          <w:t>http://192.168.4.1/setparameters?hport=14561&amp;mode=1&amp;ssidsta=DRONE-DANCE&amp;pwdsta=1234567890&amp;g</w:t>
        </w:r>
        <w:bookmarkStart w:name="OLE_LINK1" w:id="0"/>
        <w:r w:rsidRPr="00870A59">
          <w:rPr>
            <w:rStyle w:val="Hyperlink"/>
            <w:lang w:val="en-US" w:eastAsia="lv-LV"/>
          </w:rPr>
          <w:t>atewaysta=192.168.0.1</w:t>
        </w:r>
        <w:bookmarkEnd w:id="0"/>
        <w:r w:rsidRPr="00870A59">
          <w:rPr>
            <w:rStyle w:val="Hyperlink"/>
            <w:lang w:val="en-US" w:eastAsia="lv-LV"/>
          </w:rPr>
          <w:t>&amp;subnetsta=255.255.255.0&amp;ipsta=192.168.0.20&amp;baud=57600</w:t>
        </w:r>
      </w:hyperlink>
    </w:p>
    <w:p w:rsidRPr="00870A59" w:rsidR="00E22949" w:rsidP="00E22949" w:rsidRDefault="00E22949">
      <w:pPr>
        <w:rPr>
          <w:rStyle w:val="SubtleEmphasis"/>
          <w:rFonts w:asciiTheme="minorHAnsi" w:hAnsiTheme="minorHAnsi"/>
          <w:i w:val="0"/>
          <w:sz w:val="24"/>
          <w:lang w:val="en-US"/>
        </w:rPr>
      </w:pPr>
      <w:r w:rsidRPr="00870A59">
        <w:rPr>
          <w:lang w:val="en-US" w:eastAsia="lv-LV"/>
        </w:rPr>
        <w:t xml:space="preserve">Notice that only </w:t>
      </w:r>
      <w:proofErr w:type="spellStart"/>
      <w:r w:rsidRPr="00870A59">
        <w:rPr>
          <w:rStyle w:val="SubtleEmphasis"/>
          <w:lang w:val="en-US"/>
        </w:rPr>
        <w:t>hport</w:t>
      </w:r>
      <w:proofErr w:type="spellEnd"/>
      <w:r w:rsidRPr="00870A59">
        <w:rPr>
          <w:rStyle w:val="SubtleEmphasis"/>
          <w:rFonts w:asciiTheme="minorHAnsi" w:hAnsiTheme="minorHAnsi"/>
          <w:lang w:val="en-US"/>
        </w:rPr>
        <w:t xml:space="preserve"> </w:t>
      </w:r>
      <w:r w:rsidRPr="00870A59">
        <w:rPr>
          <w:rStyle w:val="SubtleEmphasis"/>
          <w:rFonts w:asciiTheme="minorHAnsi" w:hAnsiTheme="minorHAnsi"/>
          <w:i w:val="0"/>
          <w:sz w:val="24"/>
          <w:lang w:val="en-US"/>
        </w:rPr>
        <w:t xml:space="preserve">and </w:t>
      </w:r>
      <w:proofErr w:type="spellStart"/>
      <w:r w:rsidRPr="00870A59">
        <w:rPr>
          <w:rStyle w:val="SubtleEmphasis"/>
          <w:lang w:val="en-US" w:eastAsia="lv-LV"/>
        </w:rPr>
        <w:t>ipsta</w:t>
      </w:r>
      <w:proofErr w:type="spellEnd"/>
      <w:r w:rsidRPr="00870A59">
        <w:rPr>
          <w:rStyle w:val="SubtleEmphasis"/>
          <w:rFonts w:asciiTheme="minorHAnsi" w:hAnsiTheme="minorHAnsi"/>
          <w:i w:val="0"/>
          <w:sz w:val="24"/>
          <w:lang w:val="en-US"/>
        </w:rPr>
        <w:t xml:space="preserve"> parameters change.</w:t>
      </w:r>
    </w:p>
    <w:p w:rsidRPr="00870A59" w:rsidR="00E22949" w:rsidP="00E22949" w:rsidRDefault="00E22949">
      <w:pPr>
        <w:rPr>
          <w:rStyle w:val="SubtleEmphasis"/>
          <w:rFonts w:asciiTheme="minorHAnsi" w:hAnsiTheme="minorHAnsi"/>
          <w:i w:val="0"/>
          <w:sz w:val="24"/>
          <w:lang w:val="en-US"/>
        </w:rPr>
      </w:pPr>
      <w:r w:rsidRPr="00870A59">
        <w:rPr>
          <w:rStyle w:val="SubtleEmphasis"/>
          <w:rFonts w:asciiTheme="minorHAnsi" w:hAnsiTheme="minorHAnsi"/>
          <w:i w:val="0"/>
          <w:sz w:val="24"/>
          <w:lang w:val="en-US"/>
        </w:rPr>
        <w:t xml:space="preserve">After setting the parameters (following link), it is recommended to </w:t>
      </w:r>
      <w:r w:rsidRPr="00870A59" w:rsidR="003A002F">
        <w:rPr>
          <w:rStyle w:val="SubtleEmphasis"/>
          <w:rFonts w:asciiTheme="minorHAnsi" w:hAnsiTheme="minorHAnsi"/>
          <w:i w:val="0"/>
          <w:sz w:val="24"/>
          <w:lang w:val="en-US"/>
        </w:rPr>
        <w:t>restart the module and check if the parameters were correctly set, by following this link:</w:t>
      </w:r>
    </w:p>
    <w:p w:rsidRPr="00870A59" w:rsidR="003A002F" w:rsidP="00E22949" w:rsidRDefault="00A739C6">
      <w:pPr>
        <w:rPr>
          <w:rStyle w:val="SubtleEmphasis"/>
          <w:rFonts w:asciiTheme="minorHAnsi" w:hAnsiTheme="minorHAnsi"/>
          <w:i w:val="0"/>
          <w:sz w:val="24"/>
          <w:lang w:val="en-US"/>
        </w:rPr>
      </w:pPr>
      <w:hyperlink w:history="1" r:id="rId19">
        <w:r w:rsidRPr="00870A59" w:rsidR="003A002F">
          <w:rPr>
            <w:rStyle w:val="Hyperlink"/>
            <w:lang w:val="en-US"/>
          </w:rPr>
          <w:t>http://192.168.4.1/setparameters?reboot=1</w:t>
        </w:r>
      </w:hyperlink>
    </w:p>
    <w:p w:rsidRPr="00870A59" w:rsidR="003A002F" w:rsidP="00E22949" w:rsidRDefault="003A002F">
      <w:pPr>
        <w:rPr>
          <w:rStyle w:val="SubtleEmphasis"/>
          <w:rFonts w:asciiTheme="minorHAnsi" w:hAnsiTheme="minorHAnsi"/>
          <w:i w:val="0"/>
          <w:sz w:val="24"/>
          <w:lang w:val="en-US"/>
        </w:rPr>
      </w:pPr>
    </w:p>
    <w:p w:rsidRPr="00870A59" w:rsidR="00870A59" w:rsidP="00E22949" w:rsidRDefault="003A002F">
      <w:pPr>
        <w:rPr>
          <w:rStyle w:val="SubtleEmphasis"/>
          <w:rFonts w:asciiTheme="minorHAnsi" w:hAnsiTheme="minorHAnsi"/>
          <w:i w:val="0"/>
          <w:sz w:val="24"/>
          <w:lang w:val="en-US"/>
        </w:rPr>
      </w:pPr>
      <w:r w:rsidRPr="00870A59">
        <w:rPr>
          <w:rStyle w:val="SubtleEmphasis"/>
          <w:rFonts w:asciiTheme="minorHAnsi" w:hAnsiTheme="minorHAnsi"/>
          <w:i w:val="0"/>
          <w:sz w:val="24"/>
          <w:lang w:val="en-US"/>
        </w:rPr>
        <w:t>Now a list of parameters should appear on screen, two can be</w:t>
      </w:r>
      <w:r w:rsidRPr="00870A59" w:rsidR="00870A59">
        <w:rPr>
          <w:rStyle w:val="SubtleEmphasis"/>
          <w:rFonts w:asciiTheme="minorHAnsi" w:hAnsiTheme="minorHAnsi"/>
          <w:i w:val="0"/>
          <w:sz w:val="24"/>
          <w:lang w:val="en-US"/>
        </w:rPr>
        <w:t xml:space="preserve"> checked to conf</w:t>
      </w:r>
      <w:r w:rsidR="00870A59">
        <w:rPr>
          <w:rStyle w:val="SubtleEmphasis"/>
          <w:rFonts w:asciiTheme="minorHAnsi" w:hAnsiTheme="minorHAnsi"/>
          <w:i w:val="0"/>
          <w:sz w:val="24"/>
          <w:lang w:val="en-US"/>
        </w:rPr>
        <w:t>irm successful settings change: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5"/>
        <w:gridCol w:w="675"/>
      </w:tblGrid>
      <w:tr w:rsidRPr="00870A59" w:rsidR="00870A59" w:rsidTr="00870A59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70A59" w:rsidR="00870A59" w:rsidP="00870A59" w:rsidRDefault="00870A59">
            <w:pPr>
              <w:spacing w:after="0" w:line="240" w:lineRule="auto"/>
              <w:rPr>
                <w:rFonts w:ascii="Times New Roman" w:hAnsi="Times New Roman" w:eastAsia="Times New Roman" w:cs="Times New Roman"/>
                <w:szCs w:val="24"/>
                <w:lang w:eastAsia="lv-LV"/>
              </w:rPr>
            </w:pPr>
            <w:r w:rsidRPr="00870A59">
              <w:rPr>
                <w:rFonts w:ascii="Times New Roman" w:hAnsi="Times New Roman" w:eastAsia="Times New Roman" w:cs="Times New Roman"/>
                <w:szCs w:val="24"/>
                <w:lang w:eastAsia="lv-LV"/>
              </w:rPr>
              <w:t>WIFI_UDP_HPORT</w:t>
            </w:r>
          </w:p>
        </w:tc>
        <w:tc>
          <w:tcPr>
            <w:tcW w:w="0" w:type="auto"/>
            <w:vAlign w:val="center"/>
            <w:hideMark/>
          </w:tcPr>
          <w:p w:rsidRPr="00870A59" w:rsidR="00870A59" w:rsidP="00870A59" w:rsidRDefault="00870A59">
            <w:pPr>
              <w:spacing w:after="0" w:line="240" w:lineRule="auto"/>
              <w:rPr>
                <w:rFonts w:ascii="Times New Roman" w:hAnsi="Times New Roman" w:eastAsia="Times New Roman" w:cs="Times New Roman"/>
                <w:szCs w:val="24"/>
                <w:lang w:eastAsia="lv-LV"/>
              </w:rPr>
            </w:pPr>
            <w:r w:rsidRPr="00870A59">
              <w:rPr>
                <w:rFonts w:ascii="Times New Roman" w:hAnsi="Times New Roman" w:eastAsia="Times New Roman" w:cs="Times New Roman"/>
                <w:szCs w:val="24"/>
                <w:lang w:eastAsia="lv-LV"/>
              </w:rPr>
              <w:t>1456</w:t>
            </w:r>
            <w:r>
              <w:rPr>
                <w:rFonts w:ascii="Times New Roman" w:hAnsi="Times New Roman" w:eastAsia="Times New Roman" w:cs="Times New Roman"/>
                <w:szCs w:val="24"/>
                <w:lang w:eastAsia="lv-LV"/>
              </w:rPr>
              <w:t>0</w:t>
            </w:r>
          </w:p>
        </w:tc>
      </w:tr>
      <w:tr w:rsidRPr="00870A59" w:rsidR="00870A59" w:rsidTr="00870A59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70A59" w:rsidR="00870A59" w:rsidP="00870A59" w:rsidRDefault="00870A59">
            <w:pPr>
              <w:spacing w:after="0" w:line="240" w:lineRule="auto"/>
              <w:rPr>
                <w:rFonts w:ascii="Times New Roman" w:hAnsi="Times New Roman" w:eastAsia="Times New Roman" w:cs="Times New Roman"/>
                <w:szCs w:val="24"/>
                <w:lang w:eastAsia="lv-LV"/>
              </w:rPr>
            </w:pPr>
            <w:r w:rsidRPr="00870A59">
              <w:rPr>
                <w:rFonts w:ascii="Times New Roman" w:hAnsi="Times New Roman" w:eastAsia="Times New Roman" w:cs="Times New Roman"/>
                <w:szCs w:val="24"/>
                <w:lang w:eastAsia="lv-LV"/>
              </w:rPr>
              <w:t>UART_BAUDRATE</w:t>
            </w:r>
          </w:p>
        </w:tc>
        <w:tc>
          <w:tcPr>
            <w:tcW w:w="0" w:type="auto"/>
            <w:vAlign w:val="center"/>
            <w:hideMark/>
          </w:tcPr>
          <w:p w:rsidRPr="00870A59" w:rsidR="00870A59" w:rsidP="00870A59" w:rsidRDefault="00870A59">
            <w:pPr>
              <w:spacing w:after="0" w:line="240" w:lineRule="auto"/>
              <w:rPr>
                <w:rFonts w:ascii="Times New Roman" w:hAnsi="Times New Roman" w:eastAsia="Times New Roman" w:cs="Times New Roman"/>
                <w:szCs w:val="24"/>
                <w:lang w:eastAsia="lv-LV"/>
              </w:rPr>
            </w:pPr>
            <w:r w:rsidRPr="00870A59">
              <w:rPr>
                <w:rFonts w:ascii="Times New Roman" w:hAnsi="Times New Roman" w:eastAsia="Times New Roman" w:cs="Times New Roman"/>
                <w:szCs w:val="24"/>
                <w:lang w:eastAsia="lv-LV"/>
              </w:rPr>
              <w:t>57600</w:t>
            </w:r>
          </w:p>
        </w:tc>
      </w:tr>
    </w:tbl>
    <w:p w:rsidR="00870A59" w:rsidP="00E22949" w:rsidRDefault="00870A59">
      <w:pPr>
        <w:rPr>
          <w:rStyle w:val="SubtleEmphasis"/>
          <w:rFonts w:asciiTheme="minorHAnsi" w:hAnsiTheme="minorHAnsi"/>
          <w:i w:val="0"/>
          <w:sz w:val="24"/>
          <w:lang w:val="en-US"/>
        </w:rPr>
      </w:pPr>
    </w:p>
    <w:p w:rsidR="00870A59" w:rsidP="00870A59" w:rsidRDefault="00870A59">
      <w:pPr>
        <w:spacing w:before="1200" w:after="100" w:afterAutospacing="1" w:line="240" w:lineRule="auto"/>
        <w:rPr>
          <w:rFonts w:ascii="Calibri" w:hAnsi="Calibri" w:eastAsia="Times New Roman" w:cs="Times New Roman"/>
          <w:b/>
          <w:sz w:val="36"/>
          <w:szCs w:val="24"/>
          <w:lang w:val="en-US" w:eastAsia="lv-LV"/>
        </w:rPr>
      </w:pPr>
      <w:r w:rsidRPr="00870A59">
        <w:rPr>
          <w:rFonts w:ascii="Calibri" w:hAnsi="Calibri" w:eastAsia="Times New Roman" w:cs="Times New Roman"/>
          <w:b/>
          <w:sz w:val="36"/>
          <w:szCs w:val="24"/>
          <w:lang w:val="en-US" w:eastAsia="lv-LV"/>
        </w:rPr>
        <w:t xml:space="preserve">Configuring </w:t>
      </w:r>
      <w:proofErr w:type="spellStart"/>
      <w:r>
        <w:rPr>
          <w:rFonts w:ascii="Calibri" w:hAnsi="Calibri" w:eastAsia="Times New Roman" w:cs="Times New Roman"/>
          <w:b/>
          <w:sz w:val="36"/>
          <w:szCs w:val="24"/>
          <w:lang w:val="en-US" w:eastAsia="lv-LV"/>
        </w:rPr>
        <w:t>Ardupilot</w:t>
      </w:r>
      <w:proofErr w:type="spellEnd"/>
      <w:r>
        <w:rPr>
          <w:rFonts w:ascii="Calibri" w:hAnsi="Calibri" w:eastAsia="Times New Roman" w:cs="Times New Roman"/>
          <w:b/>
          <w:sz w:val="36"/>
          <w:szCs w:val="24"/>
          <w:lang w:val="en-US" w:eastAsia="lv-LV"/>
        </w:rPr>
        <w:t xml:space="preserve"> VSM to connect to modules</w:t>
      </w:r>
    </w:p>
    <w:p w:rsidR="00870A59" w:rsidP="00870A59" w:rsidRDefault="00870A59">
      <w:pPr>
        <w:spacing w:before="480" w:after="100" w:afterAutospacing="1" w:line="240" w:lineRule="auto"/>
        <w:rPr>
          <w:rStyle w:val="SubtleEmphasis"/>
          <w:rFonts w:asciiTheme="minorHAnsi" w:hAnsiTheme="minorHAnsi"/>
          <w:i w:val="0"/>
          <w:sz w:val="24"/>
          <w:lang w:val="en-US"/>
        </w:rPr>
      </w:pPr>
      <w:r>
        <w:rPr>
          <w:rStyle w:val="SubtleEmphasis"/>
          <w:rFonts w:asciiTheme="minorHAnsi" w:hAnsiTheme="minorHAnsi"/>
          <w:i w:val="0"/>
          <w:sz w:val="24"/>
          <w:lang w:val="en-US"/>
        </w:rPr>
        <w:t xml:space="preserve">After successfully configuring modules, it is necessary to configure </w:t>
      </w:r>
      <w:r w:rsidRPr="00870A59">
        <w:rPr>
          <w:rStyle w:val="SubtleEmphasis"/>
        </w:rPr>
        <w:t>vsm-ardupilot.conf</w:t>
      </w:r>
      <w:r>
        <w:rPr>
          <w:rStyle w:val="SubtleEmphasis"/>
          <w:rFonts w:asciiTheme="minorHAnsi" w:hAnsiTheme="minorHAnsi"/>
          <w:i w:val="0"/>
          <w:sz w:val="24"/>
          <w:lang w:val="en-US"/>
        </w:rPr>
        <w:t xml:space="preserve"> file accordingly. The following example shows how the settings for one module must look:</w:t>
      </w:r>
    </w:p>
    <w:p w:rsidRPr="00870A59" w:rsidR="00870A59" w:rsidP="00375C4F" w:rsidRDefault="00375C4F">
      <w:pPr>
        <w:spacing w:before="240" w:after="100" w:afterAutospacing="1" w:line="240" w:lineRule="auto"/>
        <w:ind w:left="720"/>
        <w:rPr>
          <w:rStyle w:val="SubtleEmphasis"/>
          <w:lang w:val="en-US"/>
        </w:rPr>
      </w:pPr>
      <w:r w:rsidRPr="00375C4F">
        <w:rPr>
          <w:rStyle w:val="SubtleEmphasis"/>
          <w:lang w:val="en-US"/>
        </w:rPr>
        <w:t>connection.udp_in.1.local_port = 14561</w:t>
      </w:r>
    </w:p>
    <w:p w:rsidRPr="00870A59" w:rsidR="00870A59" w:rsidP="00E22949" w:rsidRDefault="00870A59">
      <w:pPr>
        <w:rPr>
          <w:rStyle w:val="SubtleEmphasis"/>
          <w:rFonts w:asciiTheme="minorHAnsi" w:hAnsiTheme="minorHAnsi"/>
          <w:i w:val="0"/>
          <w:sz w:val="24"/>
          <w:lang w:val="en-US"/>
        </w:rPr>
      </w:pPr>
      <w:r>
        <w:rPr>
          <w:rStyle w:val="SubtleEmphasis"/>
          <w:rFonts w:asciiTheme="minorHAnsi" w:hAnsiTheme="minorHAnsi"/>
          <w:i w:val="0"/>
          <w:sz w:val="24"/>
          <w:lang w:val="en-US"/>
        </w:rPr>
        <w:t>T</w:t>
      </w:r>
      <w:r w:rsidR="00375C4F">
        <w:rPr>
          <w:rStyle w:val="SubtleEmphasis"/>
          <w:rFonts w:asciiTheme="minorHAnsi" w:hAnsiTheme="minorHAnsi"/>
          <w:i w:val="0"/>
          <w:sz w:val="24"/>
          <w:lang w:val="en-US"/>
        </w:rPr>
        <w:t>o add</w:t>
      </w:r>
      <w:r>
        <w:rPr>
          <w:rStyle w:val="SubtleEmphasis"/>
          <w:rFonts w:asciiTheme="minorHAnsi" w:hAnsiTheme="minorHAnsi"/>
          <w:i w:val="0"/>
          <w:sz w:val="24"/>
          <w:lang w:val="en-US"/>
        </w:rPr>
        <w:t xml:space="preserve"> </w:t>
      </w:r>
      <w:r w:rsidR="00375C4F">
        <w:rPr>
          <w:rStyle w:val="SubtleEmphasis"/>
          <w:rFonts w:asciiTheme="minorHAnsi" w:hAnsiTheme="minorHAnsi"/>
          <w:i w:val="0"/>
          <w:sz w:val="24"/>
          <w:lang w:val="en-US"/>
        </w:rPr>
        <w:t>additional</w:t>
      </w:r>
      <w:r>
        <w:rPr>
          <w:rStyle w:val="SubtleEmphasis"/>
          <w:rFonts w:asciiTheme="minorHAnsi" w:hAnsiTheme="minorHAnsi"/>
          <w:i w:val="0"/>
          <w:sz w:val="24"/>
          <w:lang w:val="en-US"/>
        </w:rPr>
        <w:t xml:space="preserve"> module</w:t>
      </w:r>
      <w:r w:rsidR="00375C4F">
        <w:rPr>
          <w:rStyle w:val="SubtleEmphasis"/>
          <w:rFonts w:asciiTheme="minorHAnsi" w:hAnsiTheme="minorHAnsi"/>
          <w:i w:val="0"/>
          <w:sz w:val="24"/>
          <w:lang w:val="en-US"/>
        </w:rPr>
        <w:t>s</w:t>
      </w:r>
      <w:r>
        <w:rPr>
          <w:rStyle w:val="SubtleEmphasis"/>
          <w:rFonts w:asciiTheme="minorHAnsi" w:hAnsiTheme="minorHAnsi"/>
          <w:i w:val="0"/>
          <w:sz w:val="24"/>
          <w:lang w:val="en-US"/>
        </w:rPr>
        <w:t>, just add the same line and edit like this, for example:</w:t>
      </w:r>
    </w:p>
    <w:p w:rsidRPr="00375C4F" w:rsidR="00375C4F" w:rsidP="00375C4F" w:rsidRDefault="00375C4F">
      <w:pPr>
        <w:ind w:firstLine="709"/>
        <w:rPr>
          <w:rStyle w:val="SubtleEmphasis"/>
          <w:lang w:val="en-US"/>
        </w:rPr>
      </w:pPr>
      <w:r w:rsidRPr="00375C4F">
        <w:rPr>
          <w:rStyle w:val="SubtleEmphasis"/>
          <w:lang w:val="en-US"/>
        </w:rPr>
        <w:t>connection.udp_in.2.local_port = 14562</w:t>
      </w:r>
    </w:p>
    <w:p w:rsidRPr="00870A59" w:rsidR="00F64BAD" w:rsidP="00375C4F" w:rsidRDefault="00375C4F">
      <w:pPr>
        <w:ind w:firstLine="709"/>
        <w:rPr>
          <w:rStyle w:val="SubtleEmphasis"/>
          <w:lang w:val="en-US" w:eastAsia="lv-LV"/>
        </w:rPr>
      </w:pPr>
      <w:r w:rsidRPr="00375C4F">
        <w:rPr>
          <w:rStyle w:val="SubtleEmphasis"/>
          <w:lang w:val="en-US"/>
        </w:rPr>
        <w:t>connection.udp_in.3.local_port = 14563</w:t>
      </w:r>
      <w:r w:rsidRPr="00870A59" w:rsidR="00F64BAD">
        <w:rPr>
          <w:rStyle w:val="SubtleEmphasis"/>
          <w:lang w:val="en-US" w:eastAsia="lv-LV"/>
        </w:rPr>
        <w:t xml:space="preserve">  </w:t>
      </w:r>
    </w:p>
    <w:p w:rsidRPr="00870A59" w:rsidR="000E0514" w:rsidP="000E0514" w:rsidRDefault="00870A59">
      <w:pPr>
        <w:spacing w:after="0"/>
        <w:rPr>
          <w:lang w:val="en-US" w:eastAsia="lv-LV"/>
        </w:rPr>
      </w:pPr>
      <w:r>
        <w:rPr>
          <w:lang w:val="en-US" w:eastAsia="lv-LV"/>
        </w:rPr>
        <w:t xml:space="preserve">Notice how only the </w:t>
      </w:r>
      <w:r w:rsidR="00375C4F">
        <w:rPr>
          <w:lang w:val="en-US" w:eastAsia="lv-LV"/>
        </w:rPr>
        <w:t>port number</w:t>
      </w:r>
      <w:r>
        <w:rPr>
          <w:lang w:val="en-US" w:eastAsia="lv-LV"/>
        </w:rPr>
        <w:t xml:space="preserve"> and number after </w:t>
      </w:r>
      <w:r w:rsidR="00375C4F">
        <w:rPr>
          <w:rStyle w:val="SubtleEmphasis"/>
        </w:rPr>
        <w:t>udp_in.</w:t>
      </w:r>
      <w:bookmarkStart w:name="_GoBack" w:id="1"/>
      <w:bookmarkEnd w:id="1"/>
      <w:r>
        <w:rPr>
          <w:lang w:val="en-US" w:eastAsia="lv-LV"/>
        </w:rPr>
        <w:t xml:space="preserve"> changes.</w:t>
      </w:r>
    </w:p>
    <w:p w:rsidRPr="00870A59" w:rsidR="000E0514" w:rsidP="000E0514" w:rsidRDefault="000E0514">
      <w:pPr>
        <w:spacing w:after="0"/>
        <w:rPr>
          <w:lang w:val="en-US" w:eastAsia="lv-LV"/>
        </w:rPr>
      </w:pPr>
    </w:p>
    <w:sectPr w:rsidRPr="00870A59" w:rsidR="000E0514" w:rsidSect="00224AB0">
      <w:headerReference w:type="default" r:id="rId20"/>
      <w:footerReference w:type="default" r:id="rId21"/>
      <w:footerReference w:type="first" r:id="rId22"/>
      <w:pgSz w:w="11906" w:h="16838"/>
      <w:pgMar w:top="1560" w:right="1133" w:bottom="1440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39C6" w:rsidRDefault="00A739C6" w:rsidP="00C61A88">
      <w:pPr>
        <w:spacing w:after="0" w:line="240" w:lineRule="auto"/>
      </w:pPr>
      <w:r>
        <w:separator/>
      </w:r>
    </w:p>
  </w:endnote>
  <w:endnote w:type="continuationSeparator" w:id="0">
    <w:p w:rsidR="00A739C6" w:rsidRDefault="00A739C6" w:rsidP="00C61A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BA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BA"/>
    <w:family w:val="swiss"/>
    <w:pitch w:val="variable"/>
    <w:sig w:usb0="A00002EF" w:usb1="4000207B" w:usb2="00000000" w:usb3="00000000" w:csb0="0000019F" w:csb1="00000000"/>
  </w:font>
  <w:font w:name="Liberation Serif">
    <w:altName w:val="Times New Roman"/>
    <w:panose1 w:val="02020603050405020304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RoadRadio">
    <w:altName w:val="Times New Roman"/>
    <w:charset w:val="BA"/>
    <w:family w:val="auto"/>
    <w:pitch w:val="variable"/>
    <w:sig w:usb0="00000001" w:usb1="0000004A" w:usb2="00000000" w:usb3="00000000" w:csb0="0000009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1A88" w:rsidRPr="00377278" w:rsidRDefault="00C61A88" w:rsidP="00C61A88">
    <w:pPr>
      <w:pStyle w:val="Footer"/>
      <w:rPr>
        <w:rFonts w:ascii="RoadRadio" w:hAnsi="RoadRadio"/>
        <w:sz w:val="16"/>
      </w:rPr>
    </w:pPr>
    <w:r w:rsidRPr="00377278">
      <w:rPr>
        <w:rFonts w:ascii="RoadRadio" w:hAnsi="RoadRadio"/>
        <w:sz w:val="16"/>
      </w:rPr>
      <w:t>SPH Engineering</w:t>
    </w:r>
  </w:p>
  <w:p w:rsidR="00C61A88" w:rsidRPr="00377278" w:rsidRDefault="00C61A88" w:rsidP="00C61A88">
    <w:pPr>
      <w:pStyle w:val="Footer"/>
      <w:rPr>
        <w:sz w:val="16"/>
      </w:rPr>
    </w:pPr>
    <w:r w:rsidRPr="00377278">
      <w:rPr>
        <w:sz w:val="16"/>
      </w:rPr>
      <w:t xml:space="preserve">Web: </w:t>
    </w:r>
    <w:hyperlink r:id="rId1" w:history="1">
      <w:r w:rsidRPr="00377278">
        <w:rPr>
          <w:rStyle w:val="Hyperlink"/>
          <w:sz w:val="16"/>
        </w:rPr>
        <w:t>www.ugcs.com</w:t>
      </w:r>
    </w:hyperlink>
  </w:p>
  <w:p w:rsidR="00C61A88" w:rsidRPr="00377278" w:rsidRDefault="00C61A88" w:rsidP="00C61A88">
    <w:pPr>
      <w:pStyle w:val="Footer"/>
      <w:rPr>
        <w:sz w:val="16"/>
      </w:rPr>
    </w:pPr>
    <w:r w:rsidRPr="00377278">
      <w:rPr>
        <w:sz w:val="16"/>
      </w:rPr>
      <w:t>Phone: +371 25453422</w:t>
    </w:r>
  </w:p>
  <w:p w:rsidR="00C61A88" w:rsidRPr="00377278" w:rsidRDefault="00C61A88" w:rsidP="00C61A88">
    <w:pPr>
      <w:pStyle w:val="Footer"/>
      <w:rPr>
        <w:sz w:val="16"/>
      </w:rPr>
    </w:pPr>
    <w:r w:rsidRPr="00377278">
      <w:rPr>
        <w:sz w:val="16"/>
      </w:rPr>
      <w:t xml:space="preserve">E-Mail: </w:t>
    </w:r>
    <w:hyperlink r:id="rId2" w:history="1">
      <w:r w:rsidRPr="00377278">
        <w:rPr>
          <w:rStyle w:val="Hyperlink"/>
          <w:sz w:val="16"/>
        </w:rPr>
        <w:t>ugcs@ugcs.com</w:t>
      </w:r>
    </w:hyperlink>
  </w:p>
  <w:p w:rsidR="00C61A88" w:rsidRDefault="00C61A8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1A88" w:rsidRPr="005A20C7" w:rsidRDefault="00C61A88" w:rsidP="00C61A88">
    <w:pPr>
      <w:pStyle w:val="Footer"/>
      <w:rPr>
        <w:rFonts w:ascii="RoadRadio" w:hAnsi="RoadRadio"/>
      </w:rPr>
    </w:pPr>
    <w:r w:rsidRPr="005A20C7">
      <w:rPr>
        <w:rFonts w:ascii="RoadRadio" w:hAnsi="RoadRadio"/>
      </w:rPr>
      <w:t xml:space="preserve">SPH </w:t>
    </w:r>
    <w:r w:rsidRPr="005A20C7">
      <w:rPr>
        <w:rFonts w:ascii="RoadRadio" w:hAnsi="RoadRadio"/>
      </w:rPr>
      <w:t>Engineering</w:t>
    </w:r>
  </w:p>
  <w:p w:rsidR="00C61A88" w:rsidRDefault="00C61A88" w:rsidP="00C61A88">
    <w:pPr>
      <w:pStyle w:val="Footer"/>
    </w:pPr>
    <w:r>
      <w:t xml:space="preserve">Web: </w:t>
    </w:r>
    <w:hyperlink r:id="rId1" w:history="1">
      <w:r w:rsidRPr="000419D6">
        <w:rPr>
          <w:rStyle w:val="Hyperlink"/>
        </w:rPr>
        <w:t>www.ugcs.com</w:t>
      </w:r>
    </w:hyperlink>
  </w:p>
  <w:p w:rsidR="00C61A88" w:rsidRDefault="00C61A88" w:rsidP="00C61A88">
    <w:pPr>
      <w:pStyle w:val="Footer"/>
    </w:pPr>
    <w:r>
      <w:t>Phone: +371 25453422</w:t>
    </w:r>
  </w:p>
  <w:p w:rsidR="00C61A88" w:rsidRDefault="00C61A88">
    <w:pPr>
      <w:pStyle w:val="Footer"/>
    </w:pPr>
    <w:r>
      <w:t xml:space="preserve">E-Mail: </w:t>
    </w:r>
    <w:hyperlink r:id="rId2" w:history="1">
      <w:r w:rsidRPr="000419D6">
        <w:rPr>
          <w:rStyle w:val="Hyperlink"/>
        </w:rPr>
        <w:t>ugcs@ugcs.com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39C6" w:rsidRDefault="00A739C6" w:rsidP="00C61A88">
      <w:pPr>
        <w:spacing w:after="0" w:line="240" w:lineRule="auto"/>
      </w:pPr>
      <w:r>
        <w:separator/>
      </w:r>
    </w:p>
  </w:footnote>
  <w:footnote w:type="continuationSeparator" w:id="0">
    <w:p w:rsidR="00A739C6" w:rsidRDefault="00A739C6" w:rsidP="00C61A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1A88" w:rsidRDefault="00C61A88" w:rsidP="00C61A88">
    <w:pPr>
      <w:pStyle w:val="Header"/>
      <w:jc w:val="right"/>
    </w:pPr>
    <w:r>
      <w:rPr>
        <w:b/>
        <w:noProof/>
        <w:lang w:eastAsia="lv-LV"/>
      </w:rPr>
      <w:drawing>
        <wp:inline distT="0" distB="0" distL="0" distR="0" wp14:anchorId="331AC4D5" wp14:editId="24FDE49D">
          <wp:extent cx="1209675" cy="462962"/>
          <wp:effectExtent l="0" t="0" r="0" b="0"/>
          <wp:docPr id="41" name="Picture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8921" cy="47032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2"/>
    <w:multiLevelType w:val="multilevel"/>
    <w:tmpl w:val="000000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2897E27"/>
    <w:multiLevelType w:val="hybridMultilevel"/>
    <w:tmpl w:val="9F1A2E18"/>
    <w:lvl w:ilvl="0" w:tplc="042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3E295B"/>
    <w:multiLevelType w:val="hybridMultilevel"/>
    <w:tmpl w:val="090EC8B4"/>
    <w:lvl w:ilvl="0" w:tplc="042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592295"/>
    <w:multiLevelType w:val="hybridMultilevel"/>
    <w:tmpl w:val="C9EC0A58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7C5B46"/>
    <w:multiLevelType w:val="hybridMultilevel"/>
    <w:tmpl w:val="DBA4D7BC"/>
    <w:lvl w:ilvl="0" w:tplc="042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707193"/>
    <w:multiLevelType w:val="hybridMultilevel"/>
    <w:tmpl w:val="D542E61E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343500"/>
    <w:multiLevelType w:val="hybridMultilevel"/>
    <w:tmpl w:val="ACBE6BF0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2E5B8E"/>
    <w:multiLevelType w:val="hybridMultilevel"/>
    <w:tmpl w:val="03F65F4E"/>
    <w:lvl w:ilvl="0" w:tplc="042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4A46C8"/>
    <w:multiLevelType w:val="hybridMultilevel"/>
    <w:tmpl w:val="45068CAC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7337D3"/>
    <w:multiLevelType w:val="hybridMultilevel"/>
    <w:tmpl w:val="C2667E0C"/>
    <w:lvl w:ilvl="0" w:tplc="042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60019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3C4FC1"/>
    <w:multiLevelType w:val="hybridMultilevel"/>
    <w:tmpl w:val="D0FCF896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3"/>
  </w:num>
  <w:num w:numId="5">
    <w:abstractNumId w:val="9"/>
  </w:num>
  <w:num w:numId="6">
    <w:abstractNumId w:val="11"/>
  </w:num>
  <w:num w:numId="7">
    <w:abstractNumId w:val="4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</w:num>
  <w:num w:numId="12">
    <w:abstractNumId w:val="7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757"/>
    <w:rsid w:val="000451B2"/>
    <w:rsid w:val="00054D64"/>
    <w:rsid w:val="000561B2"/>
    <w:rsid w:val="00086B44"/>
    <w:rsid w:val="00093FCA"/>
    <w:rsid w:val="000D14CB"/>
    <w:rsid w:val="000E0514"/>
    <w:rsid w:val="00105365"/>
    <w:rsid w:val="0013242A"/>
    <w:rsid w:val="0014409E"/>
    <w:rsid w:val="0016011F"/>
    <w:rsid w:val="0017289F"/>
    <w:rsid w:val="00176146"/>
    <w:rsid w:val="001813D7"/>
    <w:rsid w:val="00193E5F"/>
    <w:rsid w:val="001D35F7"/>
    <w:rsid w:val="001F570E"/>
    <w:rsid w:val="00214C91"/>
    <w:rsid w:val="00224AB0"/>
    <w:rsid w:val="00232AD7"/>
    <w:rsid w:val="002737BE"/>
    <w:rsid w:val="002968D0"/>
    <w:rsid w:val="002C399C"/>
    <w:rsid w:val="00375C4F"/>
    <w:rsid w:val="00377278"/>
    <w:rsid w:val="003A002F"/>
    <w:rsid w:val="003A4E2E"/>
    <w:rsid w:val="003A5233"/>
    <w:rsid w:val="003B4F58"/>
    <w:rsid w:val="003E760A"/>
    <w:rsid w:val="004159FB"/>
    <w:rsid w:val="00556EC1"/>
    <w:rsid w:val="00596F0E"/>
    <w:rsid w:val="00675131"/>
    <w:rsid w:val="006D4534"/>
    <w:rsid w:val="007A1B19"/>
    <w:rsid w:val="00870A59"/>
    <w:rsid w:val="00897701"/>
    <w:rsid w:val="008B098F"/>
    <w:rsid w:val="008E21A1"/>
    <w:rsid w:val="00900FD8"/>
    <w:rsid w:val="009A24F5"/>
    <w:rsid w:val="009D4E42"/>
    <w:rsid w:val="00A028E5"/>
    <w:rsid w:val="00A11CB5"/>
    <w:rsid w:val="00A1206E"/>
    <w:rsid w:val="00A436F7"/>
    <w:rsid w:val="00A53A2F"/>
    <w:rsid w:val="00A7230E"/>
    <w:rsid w:val="00A739C6"/>
    <w:rsid w:val="00A86B1F"/>
    <w:rsid w:val="00A9454E"/>
    <w:rsid w:val="00AC1B4A"/>
    <w:rsid w:val="00AC5F27"/>
    <w:rsid w:val="00AE68BA"/>
    <w:rsid w:val="00AE7757"/>
    <w:rsid w:val="00B81335"/>
    <w:rsid w:val="00BF6A33"/>
    <w:rsid w:val="00C437FE"/>
    <w:rsid w:val="00C61A88"/>
    <w:rsid w:val="00D02F72"/>
    <w:rsid w:val="00D53668"/>
    <w:rsid w:val="00D55009"/>
    <w:rsid w:val="00D879C1"/>
    <w:rsid w:val="00DF76A5"/>
    <w:rsid w:val="00E22949"/>
    <w:rsid w:val="00E95C2F"/>
    <w:rsid w:val="00ED50CC"/>
    <w:rsid w:val="00EE35D5"/>
    <w:rsid w:val="00EF6DDB"/>
    <w:rsid w:val="00F32E71"/>
    <w:rsid w:val="00F463D6"/>
    <w:rsid w:val="00F64BAD"/>
    <w:rsid w:val="00FC665F"/>
    <w:rsid w:val="00FE5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205391-040B-4AB6-9745-C43672106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6B44"/>
    <w:rPr>
      <w:sz w:val="24"/>
    </w:rPr>
  </w:style>
  <w:style w:type="paragraph" w:styleId="Heading1">
    <w:name w:val="heading 1"/>
    <w:basedOn w:val="Normal"/>
    <w:link w:val="Heading1Char"/>
    <w:uiPriority w:val="9"/>
    <w:qFormat/>
    <w:rsid w:val="00C437FE"/>
    <w:pPr>
      <w:spacing w:before="100" w:beforeAutospacing="1" w:after="100" w:afterAutospacing="1" w:line="240" w:lineRule="auto"/>
      <w:jc w:val="center"/>
      <w:outlineLvl w:val="0"/>
    </w:pPr>
    <w:rPr>
      <w:rFonts w:ascii="Calibri" w:eastAsia="Times New Roman" w:hAnsi="Calibri" w:cs="Times New Roman"/>
      <w:b/>
      <w:bCs/>
      <w:kern w:val="36"/>
      <w:sz w:val="48"/>
      <w:szCs w:val="48"/>
      <w:lang w:eastAsia="lv-LV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6B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6B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39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13D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F76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lv-LV"/>
    </w:rPr>
  </w:style>
  <w:style w:type="character" w:customStyle="1" w:styleId="apple-converted-space">
    <w:name w:val="apple-converted-space"/>
    <w:basedOn w:val="DefaultParagraphFont"/>
    <w:rsid w:val="00DF76A5"/>
  </w:style>
  <w:style w:type="character" w:styleId="Strong">
    <w:name w:val="Strong"/>
    <w:basedOn w:val="DefaultParagraphFont"/>
    <w:uiPriority w:val="22"/>
    <w:qFormat/>
    <w:rsid w:val="00DF76A5"/>
    <w:rPr>
      <w:b/>
      <w:bCs/>
    </w:rPr>
  </w:style>
  <w:style w:type="character" w:styleId="Emphasis">
    <w:name w:val="Emphasis"/>
    <w:basedOn w:val="DefaultParagraphFont"/>
    <w:uiPriority w:val="20"/>
    <w:qFormat/>
    <w:rsid w:val="00DF76A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C61A8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1A88"/>
  </w:style>
  <w:style w:type="paragraph" w:styleId="Footer">
    <w:name w:val="footer"/>
    <w:basedOn w:val="Normal"/>
    <w:link w:val="FooterChar"/>
    <w:uiPriority w:val="99"/>
    <w:unhideWhenUsed/>
    <w:rsid w:val="00C61A8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1A88"/>
  </w:style>
  <w:style w:type="character" w:customStyle="1" w:styleId="Heading1Char">
    <w:name w:val="Heading 1 Char"/>
    <w:basedOn w:val="DefaultParagraphFont"/>
    <w:link w:val="Heading1"/>
    <w:uiPriority w:val="9"/>
    <w:rsid w:val="00C437FE"/>
    <w:rPr>
      <w:rFonts w:ascii="Calibri" w:eastAsia="Times New Roman" w:hAnsi="Calibri" w:cs="Times New Roman"/>
      <w:b/>
      <w:bCs/>
      <w:kern w:val="36"/>
      <w:sz w:val="48"/>
      <w:szCs w:val="48"/>
      <w:lang w:eastAsia="lv-LV"/>
    </w:rPr>
  </w:style>
  <w:style w:type="character" w:customStyle="1" w:styleId="Heading2Char">
    <w:name w:val="Heading 2 Char"/>
    <w:basedOn w:val="DefaultParagraphFont"/>
    <w:link w:val="Heading2"/>
    <w:uiPriority w:val="9"/>
    <w:rsid w:val="00086B44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86B44"/>
    <w:rPr>
      <w:rFonts w:asciiTheme="majorHAnsi" w:eastAsiaTheme="majorEastAsia" w:hAnsiTheme="majorHAnsi" w:cstheme="majorBidi"/>
      <w:sz w:val="24"/>
      <w:szCs w:val="24"/>
    </w:rPr>
  </w:style>
  <w:style w:type="character" w:customStyle="1" w:styleId="InternetLink">
    <w:name w:val="Internet Link"/>
    <w:rsid w:val="0017289F"/>
    <w:rPr>
      <w:color w:val="000080"/>
      <w:u w:val="single"/>
    </w:rPr>
  </w:style>
  <w:style w:type="paragraph" w:customStyle="1" w:styleId="TableContents">
    <w:name w:val="Table Contents"/>
    <w:basedOn w:val="Normal"/>
    <w:qFormat/>
    <w:rsid w:val="00093FCA"/>
    <w:pPr>
      <w:widowControl w:val="0"/>
      <w:suppressLineNumbers/>
      <w:spacing w:after="0" w:line="240" w:lineRule="auto"/>
    </w:pPr>
    <w:rPr>
      <w:rFonts w:ascii="Liberation Serif" w:eastAsia="Droid Sans Fallback" w:hAnsi="Liberation Serif" w:cs="FreeSans"/>
      <w:szCs w:val="24"/>
      <w:lang w:val="en-US" w:eastAsia="zh-CN" w:bidi="hi-IN"/>
    </w:rPr>
  </w:style>
  <w:style w:type="character" w:styleId="SubtleEmphasis">
    <w:name w:val="Subtle Emphasis"/>
    <w:basedOn w:val="DefaultParagraphFont"/>
    <w:uiPriority w:val="19"/>
    <w:qFormat/>
    <w:rsid w:val="00F64BAD"/>
    <w:rPr>
      <w:rFonts w:ascii="Lucida Console" w:hAnsi="Lucida Console"/>
      <w:i/>
      <w:iCs/>
      <w:color w:val="auto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3A00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4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4.png"/><Relationship Id="rId18" Type="http://schemas.openxmlformats.org/officeDocument/2006/relationships/hyperlink" Target="http://192.168.4.1/setparameters?hport=14561&amp;mode=1&amp;ssidsta=DRONE-DANCE&amp;pwdsta=1234567890&amp;gatewaysta=192.168.0.1&amp;subnetsta=255.255.255.0&amp;ipsta=192.168.0.20&amp;baud=57600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://www.ftdichip.com/Support/Documents/DataSheets/Cables/DS_TTL-232R_CABLES.pdf" TargetMode="External"/><Relationship Id="rId17" Type="http://schemas.openxmlformats.org/officeDocument/2006/relationships/hyperlink" Target="http://192.168.4.1/setparameters?hport=14560&amp;mode=1&amp;ssidsta=DRONE-DANCE&amp;pwdsta=1234567890&amp;gatewaysta=192.168.0.1&amp;subnetsta=255.255.255.0&amp;ipsta=192.168.0.10&amp;baud=57600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nodemcu/nodemcu-flasher/raw/master/Win32/Release/ESP8266Flasher.exe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://www.sph.engineering/download/firmware_UDP.zip" TargetMode="External"/><Relationship Id="rId19" Type="http://schemas.openxmlformats.org/officeDocument/2006/relationships/hyperlink" Target="http://192.168.4.1/setparameters?reboot=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ugcs@ugcs.com" TargetMode="External"/><Relationship Id="rId1" Type="http://schemas.openxmlformats.org/officeDocument/2006/relationships/hyperlink" Target="http://www.ugcs.com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mailto:ugcs@ugcs.com" TargetMode="External"/><Relationship Id="rId1" Type="http://schemas.openxmlformats.org/officeDocument/2006/relationships/hyperlink" Target="http://www.ugcs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5</Pages>
  <Words>2670</Words>
  <Characters>1522</Characters>
  <Application>Microsoft Office Word</Application>
  <DocSecurity>0</DocSecurity>
  <Lines>12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Artūrs Kālis</dc:creator>
  <cp:keywords/>
  <dc:description/>
  <cp:lastModifiedBy>Arturs</cp:lastModifiedBy>
  <cp:revision>12</cp:revision>
  <cp:lastPrinted>2016-11-21T15:18:00Z</cp:lastPrinted>
  <dcterms:created xsi:type="dcterms:W3CDTF">2016-11-21T09:53:00Z</dcterms:created>
  <dcterms:modified xsi:type="dcterms:W3CDTF">2017-09-05T14:29:00Z</dcterms:modified>
</cp:coreProperties>
</file>